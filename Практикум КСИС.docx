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8D6CD" w14:textId="77777777"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14:paraId="1E256226" w14:textId="77777777"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14:paraId="1B330008" w14:textId="77777777" w:rsidR="00DB17A2" w:rsidRPr="00DB17A2" w:rsidRDefault="00DB17A2" w:rsidP="00DB17A2"/>
    <w:p w14:paraId="0E94FD8A" w14:textId="77777777"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14:paraId="04CF4751" w14:textId="77777777" w:rsidR="00DB17A2" w:rsidRDefault="00DB17A2" w:rsidP="00DB17A2"/>
    <w:p w14:paraId="1EEF9A09" w14:textId="77777777"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 xml:space="preserve">NI </w:t>
      </w:r>
      <w:proofErr w:type="spellStart"/>
      <w:r w:rsidR="00367107" w:rsidRPr="00F73F6C">
        <w:t>Multisim</w:t>
      </w:r>
      <w:proofErr w:type="spellEnd"/>
      <w:r w:rsidR="00E51320">
        <w:t>, разработанной</w:t>
      </w:r>
      <w:r w:rsidR="00367107" w:rsidRPr="00F73F6C">
        <w:t xml:space="preserve"> группой </w:t>
      </w:r>
      <w:proofErr w:type="spellStart"/>
      <w:r w:rsidR="00367107" w:rsidRPr="00F73F6C">
        <w:t>Electronics</w:t>
      </w:r>
      <w:proofErr w:type="spellEnd"/>
      <w:r w:rsidR="00367107" w:rsidRPr="00F73F6C">
        <w:t xml:space="preserve"> </w:t>
      </w:r>
      <w:proofErr w:type="spellStart"/>
      <w:r w:rsidR="00367107" w:rsidRPr="00F73F6C">
        <w:t>Workbench</w:t>
      </w:r>
      <w:proofErr w:type="spellEnd"/>
      <w:r w:rsidR="00367107" w:rsidRPr="00F73F6C">
        <w:t xml:space="preserve"> (входящей в к</w:t>
      </w:r>
      <w:r w:rsidR="00367107">
        <w:t xml:space="preserve">орпорацию </w:t>
      </w:r>
      <w:proofErr w:type="spellStart"/>
      <w:r w:rsidR="00367107">
        <w:t>National</w:t>
      </w:r>
      <w:proofErr w:type="spellEnd"/>
      <w:r w:rsidR="00367107">
        <w:t xml:space="preserve"> </w:t>
      </w:r>
      <w:proofErr w:type="spellStart"/>
      <w:r w:rsidR="00367107">
        <w:t>Instruments</w:t>
      </w:r>
      <w:proofErr w:type="spellEnd"/>
      <w:r w:rsidR="00367107">
        <w:t>).</w:t>
      </w:r>
      <w:r w:rsidRPr="008C3F1B">
        <w:t xml:space="preserve"> Особенностью программной среды </w:t>
      </w:r>
      <w:proofErr w:type="spellStart"/>
      <w:r w:rsidRPr="008C3F1B">
        <w:t>Multisim</w:t>
      </w:r>
      <w:proofErr w:type="spellEnd"/>
      <w:r w:rsidRPr="008C3F1B">
        <w:t xml:space="preserve">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14:paraId="68F51A2B" w14:textId="77777777" w:rsidR="008C3F1B" w:rsidRPr="008C3F1B" w:rsidRDefault="00163AD9" w:rsidP="00163AD9">
      <w:proofErr w:type="spellStart"/>
      <w:r>
        <w:rPr>
          <w:lang w:eastAsia="ru-RU"/>
        </w:rPr>
        <w:t>Multisim</w:t>
      </w:r>
      <w:proofErr w:type="spellEnd"/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</w:t>
      </w:r>
      <w:proofErr w:type="spellStart"/>
      <w:r w:rsidRPr="008D4870">
        <w:rPr>
          <w:lang w:eastAsia="ru-RU"/>
        </w:rPr>
        <w:t>BSpice</w:t>
      </w:r>
      <w:proofErr w:type="spellEnd"/>
      <w:r w:rsidRPr="008D4870">
        <w:rPr>
          <w:lang w:eastAsia="ru-RU"/>
        </w:rPr>
        <w:t>) и</w:t>
      </w:r>
      <w:r>
        <w:rPr>
          <w:lang w:eastAsia="ru-RU"/>
        </w:rPr>
        <w:t xml:space="preserve"> </w:t>
      </w:r>
      <w:proofErr w:type="spellStart"/>
      <w:r w:rsidRPr="008D4870">
        <w:rPr>
          <w:lang w:eastAsia="ru-RU"/>
        </w:rPr>
        <w:t>XSpice</w:t>
      </w:r>
      <w:proofErr w:type="spellEnd"/>
      <w:r w:rsidRPr="008D4870">
        <w:rPr>
          <w:lang w:eastAsia="ru-RU"/>
        </w:rPr>
        <w:t xml:space="preserve">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14:paraId="1DF9C7BA" w14:textId="77777777" w:rsidR="008C3F1B" w:rsidRPr="008C3F1B" w:rsidRDefault="008C3F1B" w:rsidP="008C3F1B">
      <w:r w:rsidRPr="008C3F1B">
        <w:t xml:space="preserve">Программа </w:t>
      </w:r>
      <w:proofErr w:type="spellStart"/>
      <w:r w:rsidRPr="008C3F1B">
        <w:t>Multisim</w:t>
      </w:r>
      <w:proofErr w:type="spellEnd"/>
      <w:r w:rsidRPr="008C3F1B">
        <w:t xml:space="preserve">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14:paraId="126FF7D3" w14:textId="77777777" w:rsidR="008C3F1B" w:rsidRPr="008C3F1B" w:rsidRDefault="008C3F1B" w:rsidP="008C3F1B">
      <w:proofErr w:type="spellStart"/>
      <w:r w:rsidRPr="008C3F1B">
        <w:t>Multisim</w:t>
      </w:r>
      <w:proofErr w:type="spellEnd"/>
      <w:r w:rsidRPr="008C3F1B">
        <w:t xml:space="preserve">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14:paraId="6C83178A" w14:textId="77777777"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14:paraId="7C2B0AAE" w14:textId="77777777" w:rsidR="000D3378" w:rsidRDefault="000D3378" w:rsidP="000D3378">
      <w:r>
        <w:t xml:space="preserve">Пользовательский интерфейс </w:t>
      </w:r>
      <w:proofErr w:type="spellStart"/>
      <w:r>
        <w:t>Multisim</w:t>
      </w:r>
      <w:proofErr w:type="spellEnd"/>
      <w:r>
        <w:t xml:space="preserve">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14:paraId="1A45B7AA" w14:textId="77777777"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14:paraId="7FA3B15F" w14:textId="77777777"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147542C" wp14:editId="7874C3E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28D0775" wp14:editId="6763DB5C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CE339AD" wp14:editId="34289936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48A6DBC" wp14:editId="1DA072DB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62FFD2" wp14:editId="03FCE0FA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74F8774" wp14:editId="610C1C3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9EF57" w14:textId="77777777" w:rsidR="008E6E3A" w:rsidRPr="00896BA4" w:rsidRDefault="008E6E3A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14:paraId="58FFA942" w14:textId="77777777" w:rsidR="008E6E3A" w:rsidRPr="005428BE" w:rsidRDefault="008E6E3A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F877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14:paraId="1719EF57" w14:textId="77777777" w:rsidR="008E6E3A" w:rsidRPr="00896BA4" w:rsidRDefault="008E6E3A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14:paraId="58FFA942" w14:textId="77777777" w:rsidR="008E6E3A" w:rsidRPr="005428BE" w:rsidRDefault="008E6E3A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8A286B4" wp14:editId="7E166760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229A1" w14:textId="77777777" w:rsidR="008E6E3A" w:rsidRPr="005428BE" w:rsidRDefault="008E6E3A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86B4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14:paraId="08F229A1" w14:textId="77777777" w:rsidR="008E6E3A" w:rsidRPr="005428BE" w:rsidRDefault="008E6E3A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C88D2B9" wp14:editId="6808DEFE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C0ED3" w14:textId="77777777" w:rsidR="008E6E3A" w:rsidRDefault="008E6E3A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14:paraId="39419503" w14:textId="77777777" w:rsidR="008E6E3A" w:rsidRPr="005428BE" w:rsidRDefault="008E6E3A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8D2B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14:paraId="542C0ED3" w14:textId="77777777" w:rsidR="008E6E3A" w:rsidRDefault="008E6E3A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14:paraId="39419503" w14:textId="77777777" w:rsidR="008E6E3A" w:rsidRPr="005428BE" w:rsidRDefault="008E6E3A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75FA3AB" wp14:editId="6B16B873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0704A" w14:textId="77777777" w:rsidR="008E6E3A" w:rsidRDefault="008E6E3A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14:paraId="2490B5B4" w14:textId="77777777" w:rsidR="008E6E3A" w:rsidRPr="005428BE" w:rsidRDefault="008E6E3A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FA3AB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14:paraId="7070704A" w14:textId="77777777" w:rsidR="008E6E3A" w:rsidRDefault="008E6E3A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14:paraId="2490B5B4" w14:textId="77777777" w:rsidR="008E6E3A" w:rsidRPr="005428BE" w:rsidRDefault="008E6E3A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1AF121B" wp14:editId="1456793E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90462" w14:textId="77777777" w:rsidR="008E6E3A" w:rsidRDefault="008E6E3A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14:paraId="38CA09E1" w14:textId="77777777" w:rsidR="008E6E3A" w:rsidRPr="005428BE" w:rsidRDefault="008E6E3A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F121B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14:paraId="76190462" w14:textId="77777777" w:rsidR="008E6E3A" w:rsidRDefault="008E6E3A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14:paraId="38CA09E1" w14:textId="77777777" w:rsidR="008E6E3A" w:rsidRPr="005428BE" w:rsidRDefault="008E6E3A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475F46C" wp14:editId="4C2EB637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371133CC" wp14:editId="29FCEE74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754ADB5" wp14:editId="3698E33A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38151" w14:textId="77777777" w:rsidR="008E6E3A" w:rsidRDefault="008E6E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14:paraId="0204E25C" w14:textId="77777777" w:rsidR="008E6E3A" w:rsidRPr="005428BE" w:rsidRDefault="008E6E3A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4ADB5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14:paraId="5A838151" w14:textId="77777777" w:rsidR="008E6E3A" w:rsidRDefault="008E6E3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14:paraId="0204E25C" w14:textId="77777777" w:rsidR="008E6E3A" w:rsidRPr="005428BE" w:rsidRDefault="008E6E3A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252062F" wp14:editId="3FC3F1F2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B25A595" wp14:editId="4E4E28B5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14:paraId="45D887B1" w14:textId="77777777"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</w:t>
      </w:r>
      <w:proofErr w:type="spellStart"/>
      <w:r w:rsidR="0004418B" w:rsidRPr="00896BA4">
        <w:t>Multisim</w:t>
      </w:r>
      <w:bookmarkEnd w:id="2"/>
      <w:proofErr w:type="spellEnd"/>
    </w:p>
    <w:p w14:paraId="1EDA66A5" w14:textId="77777777" w:rsidR="00896BA4" w:rsidRPr="00896BA4" w:rsidRDefault="00896BA4" w:rsidP="00896BA4"/>
    <w:p w14:paraId="3BA09D83" w14:textId="77777777" w:rsidR="0004418B" w:rsidRDefault="0004418B" w:rsidP="0004418B">
      <w:r w:rsidRPr="0004418B">
        <w:rPr>
          <w:b/>
        </w:rPr>
        <w:t>Осциллограф (</w:t>
      </w:r>
      <w:proofErr w:type="spellStart"/>
      <w:r w:rsidRPr="0004418B">
        <w:rPr>
          <w:b/>
        </w:rPr>
        <w:t>Oscilloscope</w:t>
      </w:r>
      <w:proofErr w:type="spellEnd"/>
      <w:r w:rsidRPr="0004418B">
        <w:rPr>
          <w:b/>
        </w:rPr>
        <w:t>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14:paraId="1BC76EB4" w14:textId="77777777"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277C90F4" wp14:editId="70D1BB60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EA723" w14:textId="77777777"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90E50CE" wp14:editId="753EBD48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F07A2E" wp14:editId="5E8BF679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CC76" w14:textId="77777777" w:rsidR="008E6E3A" w:rsidRDefault="008E6E3A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14:paraId="25088BD5" w14:textId="77777777" w:rsidR="008E6E3A" w:rsidRDefault="008E6E3A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14:paraId="53E9305C" w14:textId="77777777" w:rsidR="008E6E3A" w:rsidRPr="0004418B" w:rsidRDefault="008E6E3A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14:paraId="33F12C4A" w14:textId="77777777" w:rsidR="008E6E3A" w:rsidRDefault="008E6E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07A2E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14:paraId="3338CC76" w14:textId="77777777" w:rsidR="008E6E3A" w:rsidRDefault="008E6E3A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14:paraId="25088BD5" w14:textId="77777777" w:rsidR="008E6E3A" w:rsidRDefault="008E6E3A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14:paraId="53E9305C" w14:textId="77777777" w:rsidR="008E6E3A" w:rsidRPr="0004418B" w:rsidRDefault="008E6E3A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14:paraId="33F12C4A" w14:textId="77777777" w:rsidR="008E6E3A" w:rsidRDefault="008E6E3A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7B6FE7" wp14:editId="2C80C9A2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63C42816" wp14:editId="7742C4D5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04AF6" w14:textId="77777777" w:rsidR="008E6E3A" w:rsidRDefault="008E6E3A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 w14:anchorId="5F6633BF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35pt;height:91.4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14:paraId="02B897A3" w14:textId="77777777" w:rsidR="008E6E3A" w:rsidRDefault="008E6E3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4281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14:paraId="27304AF6" w14:textId="77777777" w:rsidR="008E6E3A" w:rsidRDefault="008E6E3A" w:rsidP="0004418B">
                        <w:pPr>
                          <w:spacing w:line="1820" w:lineRule="atLeast"/>
                          <w:ind w:firstLine="0"/>
                        </w:pPr>
                        <w:r>
                          <w:pict w14:anchorId="5F6633BF">
                            <v:shape id="_x0000_i1026" type="#_x0000_t75" style="width:123.35pt;height:91.4pt" o:ole="">
                              <v:imagedata r:id="rId10" o:title=""/>
                            </v:shape>
                          </w:pict>
                        </w:r>
                      </w:p>
                      <w:p w14:paraId="02B897A3" w14:textId="77777777" w:rsidR="008E6E3A" w:rsidRDefault="008E6E3A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14:paraId="7A8EC8F2" w14:textId="77777777" w:rsidR="0004418B" w:rsidRDefault="0004418B" w:rsidP="0004418B"/>
    <w:p w14:paraId="52BFE6F2" w14:textId="77777777" w:rsidR="005428BE" w:rsidRDefault="005428BE" w:rsidP="0004418B"/>
    <w:p w14:paraId="270BB5A5" w14:textId="77777777" w:rsidR="005428BE" w:rsidRDefault="005428BE" w:rsidP="0004418B"/>
    <w:p w14:paraId="07444BB8" w14:textId="77777777"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7860E59" wp14:editId="4CE1469F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14:paraId="62197DFA" w14:textId="77777777"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14:paraId="0702B923" w14:textId="77777777"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14:paraId="0E853AFA" w14:textId="77777777"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14:paraId="28343255" w14:textId="77777777"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14:paraId="757BB27B" w14:textId="77777777"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14:paraId="257AFD17" w14:textId="77777777"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0"/>
        </w:rPr>
        <w:t xml:space="preserve"> </w:t>
      </w:r>
      <w:r>
        <w:t>&gt;</w:t>
      </w:r>
      <w:proofErr w:type="gramEnd"/>
      <w:r>
        <w:t>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Scale</w:t>
      </w:r>
      <w:proofErr w:type="spellEnd"/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Timebase</w:t>
      </w:r>
      <w:proofErr w:type="spellEnd"/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</w:t>
      </w:r>
      <w:proofErr w:type="gramStart"/>
      <w:r>
        <w:t>B</w:t>
      </w:r>
      <w:r>
        <w:rPr>
          <w:spacing w:val="-29"/>
        </w:rPr>
        <w:t xml:space="preserve"> </w:t>
      </w:r>
      <w:r>
        <w:t>&gt;</w:t>
      </w:r>
      <w:proofErr w:type="gramEnd"/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2"/>
        </w:rPr>
        <w:t xml:space="preserve"> </w:t>
      </w:r>
      <w:r>
        <w:t>&gt;</w:t>
      </w:r>
      <w:proofErr w:type="gramEnd"/>
      <w:r>
        <w:t>.</w:t>
      </w:r>
    </w:p>
    <w:p w14:paraId="7A4C1E1D" w14:textId="77777777"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95F16E1" wp14:editId="4FFD9CC4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73DBC0" wp14:editId="2AC238B5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14:paraId="4A81DFF2" w14:textId="77777777" w:rsidTr="006A6BF9">
        <w:tc>
          <w:tcPr>
            <w:tcW w:w="2123" w:type="dxa"/>
          </w:tcPr>
          <w:p w14:paraId="552C38AB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14:paraId="1C86D4F6" w14:textId="77777777"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78063711" wp14:editId="217B73AD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14:paraId="7BA496DD" w14:textId="77777777"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14:paraId="743C90A5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14:paraId="52860D97" w14:textId="77777777"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14:paraId="7BC4393C" w14:textId="77777777"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14:paraId="31D4BBC4" w14:textId="77777777"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14:paraId="4934298A" w14:textId="77777777"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14:paraId="712A7D14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14:paraId="060D6254" w14:textId="77777777" w:rsidR="006A6BF9" w:rsidRDefault="006A6BF9" w:rsidP="005E051B">
            <w:pPr>
              <w:ind w:firstLine="0"/>
            </w:pPr>
          </w:p>
        </w:tc>
      </w:tr>
    </w:tbl>
    <w:p w14:paraId="73791FED" w14:textId="77777777"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81167ED" wp14:editId="6ECCABC9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CE7432B" wp14:editId="0F0899EC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805A948" wp14:editId="6C3C11FC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78AE0CA" wp14:editId="05DE831F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458F8A7" wp14:editId="244807F2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A658A41" wp14:editId="2475DA6C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ABF36" w14:textId="77777777"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8492FFC" wp14:editId="0AC2ACB8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548CA" w14:textId="77777777" w:rsidR="008E6E3A" w:rsidRDefault="008E6E3A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14:paraId="18E62475" w14:textId="77777777" w:rsidR="008E6E3A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0116363" w14:textId="77777777" w:rsidR="008E6E3A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61EA05C" w14:textId="77777777" w:rsidR="008E6E3A" w:rsidRPr="006A6BF9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92FFC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14:paraId="0DA548CA" w14:textId="77777777" w:rsidR="008E6E3A" w:rsidRDefault="008E6E3A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14:paraId="18E62475" w14:textId="77777777" w:rsidR="008E6E3A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50116363" w14:textId="77777777" w:rsidR="008E6E3A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61EA05C" w14:textId="77777777" w:rsidR="008E6E3A" w:rsidRPr="006A6BF9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68BDF9" wp14:editId="724CDCF6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60804" w14:textId="77777777" w:rsidR="008E6E3A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14:paraId="2F3E7C30" w14:textId="77777777" w:rsidR="008E6E3A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B2F054C" w14:textId="77777777" w:rsidR="008E6E3A" w:rsidRPr="006A6BF9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8BDF9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14:paraId="73160804" w14:textId="77777777" w:rsidR="008E6E3A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14:paraId="2F3E7C30" w14:textId="77777777" w:rsidR="008E6E3A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B2F054C" w14:textId="77777777" w:rsidR="008E6E3A" w:rsidRPr="006A6BF9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9C5AB9A" wp14:editId="7F54EB83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2F8DC" w14:textId="77777777" w:rsidR="008E6E3A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14:paraId="4441F753" w14:textId="77777777" w:rsidR="008E6E3A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B9F81B" w14:textId="77777777" w:rsidR="008E6E3A" w:rsidRPr="006A6BF9" w:rsidRDefault="008E6E3A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5AB9A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14:paraId="40F2F8DC" w14:textId="77777777" w:rsidR="008E6E3A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14:paraId="4441F753" w14:textId="77777777" w:rsidR="008E6E3A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31B9F81B" w14:textId="77777777" w:rsidR="008E6E3A" w:rsidRPr="006A6BF9" w:rsidRDefault="008E6E3A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1634AF" w14:textId="77777777"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14:paraId="1FF01503" w14:textId="77777777"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</w:t>
      </w:r>
      <w:proofErr w:type="spellStart"/>
      <w:r>
        <w:rPr>
          <w:b/>
          <w:bCs/>
          <w:spacing w:val="-1"/>
        </w:rPr>
        <w:t>Word</w:t>
      </w:r>
      <w:proofErr w:type="spellEnd"/>
      <w:r>
        <w:rPr>
          <w:b/>
          <w:bCs/>
          <w:spacing w:val="25"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>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proofErr w:type="spellStart"/>
      <w:r>
        <w:rPr>
          <w:spacing w:val="1"/>
        </w:rPr>
        <w:t>Display</w:t>
      </w:r>
      <w:proofErr w:type="spellEnd"/>
      <w:r>
        <w:rPr>
          <w:spacing w:val="50"/>
          <w:w w:val="99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Hex</w:t>
      </w:r>
      <w:proofErr w:type="spellEnd"/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proofErr w:type="spellStart"/>
      <w:r>
        <w:t>Dec</w:t>
      </w:r>
      <w:proofErr w:type="spellEnd"/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proofErr w:type="spellStart"/>
      <w:r>
        <w:t>Binary</w:t>
      </w:r>
      <w:proofErr w:type="spellEnd"/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proofErr w:type="spellStart"/>
      <w:r>
        <w:t>Frequency</w:t>
      </w:r>
      <w:proofErr w:type="spellEnd"/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14:paraId="5862DC18" w14:textId="77777777"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Step</w:t>
      </w:r>
      <w:proofErr w:type="spellEnd"/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14:paraId="63A273E9" w14:textId="77777777"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77DC061C" wp14:editId="4EE35463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4D91C" w14:textId="77777777" w:rsidR="008E6E3A" w:rsidRDefault="008E6E3A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DC0F22" wp14:editId="0B3D8903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C9E1AF" w14:textId="77777777" w:rsidR="008E6E3A" w:rsidRDefault="008E6E3A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C061C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" o:allowincell="f" filled="f" stroked="f">
                <v:textbox inset="0,0,0,0">
                  <w:txbxContent>
                    <w:p w14:paraId="4EC4D91C" w14:textId="77777777" w:rsidR="008E6E3A" w:rsidRDefault="008E6E3A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DC0F22" wp14:editId="0B3D8903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C9E1AF" w14:textId="77777777" w:rsidR="008E6E3A" w:rsidRDefault="008E6E3A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proofErr w:type="spellStart"/>
      <w:r w:rsidRPr="00850CD3">
        <w:rPr>
          <w:spacing w:val="-1"/>
        </w:rPr>
        <w:t>Burst</w:t>
      </w:r>
      <w:proofErr w:type="spellEnd"/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02292951" wp14:editId="0022C99E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14:paraId="6A45A0C3" w14:textId="77777777"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Cycle</w:t>
      </w:r>
      <w:proofErr w:type="spellEnd"/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</w:t>
      </w:r>
      <w:proofErr w:type="spellStart"/>
      <w:r w:rsidR="00B61A6B" w:rsidRPr="00306731">
        <w:rPr>
          <w:spacing w:val="-1"/>
        </w:rPr>
        <w:t>Breakpoint</w:t>
      </w:r>
      <w:proofErr w:type="spellEnd"/>
      <w:r w:rsidR="00B61A6B" w:rsidRPr="00850CD3">
        <w:rPr>
          <w:spacing w:val="-1"/>
        </w:rPr>
        <w:t>).</w:t>
      </w:r>
    </w:p>
    <w:p w14:paraId="0C3540FE" w14:textId="77777777"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19D66ED" wp14:editId="1E82693C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14:paraId="6DE7603A" w14:textId="77777777" w:rsidTr="006B3332">
        <w:tc>
          <w:tcPr>
            <w:tcW w:w="1985" w:type="dxa"/>
          </w:tcPr>
          <w:p w14:paraId="720B162E" w14:textId="77777777"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14:paraId="2E5ECE9C" w14:textId="77777777"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14:paraId="0628FFBB" w14:textId="77777777"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14:paraId="60639338" w14:textId="77777777"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C0BF5E5" wp14:editId="41E51687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C9E05B3" wp14:editId="254D5089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2176D91" wp14:editId="77D30653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5A69642" wp14:editId="12DF68C7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FC34514" wp14:editId="213DDF3E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DAA123B" wp14:editId="608A50ED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54F78BA" wp14:editId="44D74F3D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079E92" wp14:editId="265AFE7D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0BE1C4C6" wp14:editId="6F469EB8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0343DAEE" wp14:editId="5D328718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14:paraId="73BB490B" w14:textId="77777777" w:rsidTr="003053B8">
        <w:tc>
          <w:tcPr>
            <w:tcW w:w="1985" w:type="dxa"/>
          </w:tcPr>
          <w:p w14:paraId="6713B8D0" w14:textId="77777777"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14:paraId="7AA5EBDC" w14:textId="77777777"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14:paraId="4A565121" w14:textId="77777777"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14:paraId="6C7342B7" w14:textId="77777777"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6758B1E" wp14:editId="16670838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14:paraId="1CD35D9E" w14:textId="77777777"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14:paraId="72EE123F" w14:textId="77777777"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14:paraId="323EE06A" w14:textId="77777777"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09B30BD0" wp14:editId="34D8D845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14:paraId="31342125" w14:textId="77777777"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proofErr w:type="spellStart"/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14:paraId="37E84BBA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14:paraId="65ADFCC1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14:paraId="5EC65E50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14:paraId="7B1D19F8" w14:textId="77777777"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14:paraId="267A496A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14:paraId="3C5F26F9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14:paraId="2966F287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14:paraId="6D72F73D" w14:textId="77777777"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</w:t>
      </w:r>
      <w:proofErr w:type="spellStart"/>
      <w:r w:rsidR="00337A94" w:rsidRPr="00337A94">
        <w:rPr>
          <w:spacing w:val="-1"/>
        </w:rPr>
        <w:t>Internal</w:t>
      </w:r>
      <w:proofErr w:type="spellEnd"/>
      <w:r w:rsidR="00337A94" w:rsidRPr="00337A94">
        <w:rPr>
          <w:spacing w:val="-1"/>
        </w:rPr>
        <w:t>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</w:t>
      </w:r>
      <w:proofErr w:type="spellStart"/>
      <w:r w:rsidR="00337A94" w:rsidRPr="003053B8">
        <w:rPr>
          <w:spacing w:val="-1"/>
        </w:rPr>
        <w:t>External</w:t>
      </w:r>
      <w:proofErr w:type="spellEnd"/>
      <w:r w:rsidR="00337A94" w:rsidRPr="003053B8">
        <w:rPr>
          <w:spacing w:val="-1"/>
        </w:rPr>
        <w:t xml:space="preserve">) сигналом синхронизации. На вывод </w:t>
      </w:r>
      <w:proofErr w:type="spellStart"/>
      <w:r w:rsidR="00337A94" w:rsidRPr="003053B8">
        <w:rPr>
          <w:spacing w:val="-1"/>
        </w:rPr>
        <w:t>Ready</w:t>
      </w:r>
      <w:proofErr w:type="spellEnd"/>
      <w:r w:rsidR="00337A94" w:rsidRPr="003053B8">
        <w:rPr>
          <w:spacing w:val="-1"/>
        </w:rPr>
        <w:t xml:space="preserve"> подается сигнал готовности.</w:t>
      </w:r>
    </w:p>
    <w:p w14:paraId="6E83C2F6" w14:textId="77777777"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7DEDA142" wp14:editId="20506B26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579" w14:textId="77777777"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14:paraId="2C6AD169" w14:textId="77777777" w:rsidR="00E53583" w:rsidRDefault="00E53583" w:rsidP="00E53583">
      <w:r w:rsidRPr="00E53583">
        <w:rPr>
          <w:b/>
        </w:rPr>
        <w:t>Логический анализатор (</w:t>
      </w:r>
      <w:proofErr w:type="spellStart"/>
      <w:r w:rsidRPr="00E53583">
        <w:rPr>
          <w:b/>
        </w:rPr>
        <w:t>Logic</w:t>
      </w:r>
      <w:proofErr w:type="spellEnd"/>
      <w:r w:rsidRPr="00E53583">
        <w:rPr>
          <w:b/>
        </w:rPr>
        <w:t xml:space="preserve"> </w:t>
      </w:r>
      <w:proofErr w:type="spellStart"/>
      <w:r w:rsidRPr="00E53583">
        <w:rPr>
          <w:b/>
        </w:rPr>
        <w:t>Analyzer</w:t>
      </w:r>
      <w:proofErr w:type="spellEnd"/>
      <w:r w:rsidRPr="00E53583">
        <w:rPr>
          <w:b/>
        </w:rPr>
        <w:t>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14:paraId="18F06371" w14:textId="77777777"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14:paraId="5923A5AA" w14:textId="77777777"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14:paraId="47974CC4" w14:textId="77777777" w:rsidR="002B0544" w:rsidRPr="00E53583" w:rsidRDefault="002B0544" w:rsidP="00E53583"/>
    <w:p w14:paraId="1268C529" w14:textId="77777777"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82B422F" wp14:editId="3E96D373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C2852" w14:textId="77777777" w:rsidR="008E6E3A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14:paraId="7913AA5A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27B335D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4B6E2338" w14:textId="77777777" w:rsidR="008E6E3A" w:rsidRPr="006A6BF9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B422F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14:paraId="402C2852" w14:textId="77777777" w:rsidR="008E6E3A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14:paraId="7913AA5A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27B335D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4B6E2338" w14:textId="77777777" w:rsidR="008E6E3A" w:rsidRPr="006A6BF9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B3ABC78" wp14:editId="575D0B54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967C3" w14:textId="77777777" w:rsidR="008E6E3A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14:paraId="26FE6C26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987AC26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4E3E614" w14:textId="77777777" w:rsidR="008E6E3A" w:rsidRPr="006A6BF9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ABC78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14:paraId="3DA967C3" w14:textId="77777777" w:rsidR="008E6E3A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14:paraId="26FE6C26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987AC26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4E3E614" w14:textId="77777777" w:rsidR="008E6E3A" w:rsidRPr="006A6BF9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7887726" wp14:editId="394FBA48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0F69" w14:textId="77777777" w:rsidR="008E6E3A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14:paraId="480CEEFC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3390A19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E451EAD" w14:textId="77777777" w:rsidR="008E6E3A" w:rsidRPr="006A6BF9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87726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14:paraId="28650F69" w14:textId="77777777" w:rsidR="008E6E3A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14:paraId="480CEEFC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33390A19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2E451EAD" w14:textId="77777777" w:rsidR="008E6E3A" w:rsidRPr="006A6BF9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2AA2EF4" wp14:editId="15D81578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DBC535E" wp14:editId="5CD70E85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154E832" wp14:editId="715CA4DF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A2DEFA2" wp14:editId="1F4ECDA1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21B63" w14:textId="77777777" w:rsidR="008E6E3A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14:paraId="18B1A5C5" w14:textId="77777777" w:rsidR="008E6E3A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14:paraId="72313355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48B29A1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C8F91A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E093EB3" w14:textId="77777777" w:rsidR="008E6E3A" w:rsidRPr="006A6BF9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DEFA2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14:paraId="73121B63" w14:textId="77777777" w:rsidR="008E6E3A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14:paraId="18B1A5C5" w14:textId="77777777" w:rsidR="008E6E3A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14:paraId="72313355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648B29A1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9C8F91A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E093EB3" w14:textId="77777777" w:rsidR="008E6E3A" w:rsidRPr="006A6BF9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D3360AC" wp14:editId="27106F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C8E1F0D" wp14:editId="334A19C1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CCAC766" wp14:editId="4A505611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702A4FE" wp14:editId="0B805D72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AFDFF" w14:textId="77777777" w:rsidR="008E6E3A" w:rsidRDefault="008E6E3A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14:paraId="0BCED537" w14:textId="77777777" w:rsidR="008E6E3A" w:rsidRPr="006A6BF9" w:rsidRDefault="008E6E3A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2A4FE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14:paraId="265AFDFF" w14:textId="77777777" w:rsidR="008E6E3A" w:rsidRDefault="008E6E3A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14:paraId="0BCED537" w14:textId="77777777" w:rsidR="008E6E3A" w:rsidRPr="006A6BF9" w:rsidRDefault="008E6E3A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68DA898" wp14:editId="1389A251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7415" w14:textId="77777777" w:rsidR="0064122D" w:rsidRDefault="0064122D" w:rsidP="00E53583">
      <w:pPr>
        <w:spacing w:before="280" w:after="120"/>
        <w:ind w:firstLine="0"/>
        <w:jc w:val="center"/>
      </w:pPr>
    </w:p>
    <w:p w14:paraId="075240B2" w14:textId="77777777"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14:paraId="798891D3" w14:textId="77777777"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14:paraId="074F4F74" w14:textId="77777777"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</w:t>
      </w:r>
      <w:proofErr w:type="spellStart"/>
      <w:r>
        <w:t>Ex</w:t>
      </w:r>
      <w:r w:rsidRPr="00D74AF9">
        <w:t>ternal</w:t>
      </w:r>
      <w:proofErr w:type="spellEnd"/>
      <w:r w:rsidRPr="00D74AF9">
        <w:t>) или внутреннего (</w:t>
      </w:r>
      <w:proofErr w:type="spellStart"/>
      <w:r w:rsidRPr="00D74AF9">
        <w:t>Internal</w:t>
      </w:r>
      <w:proofErr w:type="spellEnd"/>
      <w:r w:rsidRPr="00D74AF9">
        <w:t>) источника.</w:t>
      </w:r>
    </w:p>
    <w:p w14:paraId="08A7DC1A" w14:textId="77777777" w:rsidR="005C6FE6" w:rsidRDefault="005C6FE6" w:rsidP="00D74AF9"/>
    <w:p w14:paraId="2AB38572" w14:textId="77777777"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224C1C3" wp14:editId="772A227D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6B4C94" w14:textId="77777777" w:rsidR="008E6E3A" w:rsidRPr="006A6BF9" w:rsidRDefault="008E6E3A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4C1C3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14:paraId="706B4C94" w14:textId="77777777" w:rsidR="008E6E3A" w:rsidRPr="006A6BF9" w:rsidRDefault="008E6E3A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67A0EA5" wp14:editId="3390A5E3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6E2B4" w14:textId="77777777" w:rsidR="008E6E3A" w:rsidRPr="006A6BF9" w:rsidRDefault="008E6E3A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A0EA5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14:paraId="5ED6E2B4" w14:textId="77777777" w:rsidR="008E6E3A" w:rsidRPr="006A6BF9" w:rsidRDefault="008E6E3A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14:paraId="44134280" w14:textId="77777777"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F38B60D" wp14:editId="4DAD0097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0FC81F7" wp14:editId="7212A3CA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0226C07" wp14:editId="53972048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33A68" w14:textId="77777777" w:rsidR="008E6E3A" w:rsidRPr="006A6BF9" w:rsidRDefault="008E6E3A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26C07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14:paraId="1EE33A68" w14:textId="77777777" w:rsidR="008E6E3A" w:rsidRPr="006A6BF9" w:rsidRDefault="008E6E3A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14:paraId="31EB0B68" w14:textId="77777777"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7BE5EE4" wp14:editId="0D4B50E2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D6AB1D7" wp14:editId="21354060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2F3705B" wp14:editId="2029FF7E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F03DF" w14:textId="77777777" w:rsidR="008E6E3A" w:rsidRPr="006A6BF9" w:rsidRDefault="008E6E3A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3705B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14:paraId="6F7F03DF" w14:textId="77777777" w:rsidR="008E6E3A" w:rsidRPr="006A6BF9" w:rsidRDefault="008E6E3A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63B539A" wp14:editId="2D02F1B8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E752E" w14:textId="77777777" w:rsidR="008E6E3A" w:rsidRPr="006A6BF9" w:rsidRDefault="008E6E3A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B539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14:paraId="67FE752E" w14:textId="77777777" w:rsidR="008E6E3A" w:rsidRPr="006A6BF9" w:rsidRDefault="008E6E3A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4FFF137" wp14:editId="49D5AEDC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5A20CA2" wp14:editId="54CB6D1B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B257EE0" wp14:editId="08811798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B72C8E1" wp14:editId="5D915573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B880454" wp14:editId="1C1AE568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3C44F" w14:textId="77777777" w:rsidR="008E6E3A" w:rsidRDefault="008E6E3A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14:paraId="6FFECCB5" w14:textId="77777777" w:rsidR="008E6E3A" w:rsidRPr="006A6BF9" w:rsidRDefault="008E6E3A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045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14:paraId="2F33C44F" w14:textId="77777777" w:rsidR="008E6E3A" w:rsidRDefault="008E6E3A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14:paraId="6FFECCB5" w14:textId="77777777" w:rsidR="008E6E3A" w:rsidRPr="006A6BF9" w:rsidRDefault="008E6E3A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EDF86EB" wp14:editId="7047D1CA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0E482C38" wp14:editId="01D52150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65A2" w14:textId="77777777"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14:paraId="1944AAF5" w14:textId="77777777"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14:paraId="7A5F27D5" w14:textId="77777777" w:rsidR="00D74AF9" w:rsidRPr="00D74AF9" w:rsidRDefault="00D74AF9" w:rsidP="00D74AF9">
      <w:r w:rsidRPr="00D74AF9">
        <w:lastRenderedPageBreak/>
        <w:t xml:space="preserve">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Qualifier</w:t>
      </w:r>
      <w:proofErr w:type="spellEnd"/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 xml:space="preserve">низации. 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Rate</w:t>
      </w:r>
      <w:proofErr w:type="spellEnd"/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14:paraId="2F880460" w14:textId="77777777" w:rsidR="00D74AF9" w:rsidRDefault="00D74AF9" w:rsidP="00D74AF9">
      <w:r w:rsidRPr="00D74AF9">
        <w:t xml:space="preserve">В группе </w:t>
      </w:r>
      <w:proofErr w:type="spellStart"/>
      <w:r w:rsidRPr="00D74AF9">
        <w:t>Sampling</w:t>
      </w:r>
      <w:proofErr w:type="spellEnd"/>
      <w:r w:rsidRPr="00D74AF9">
        <w:t xml:space="preserve"> </w:t>
      </w:r>
      <w:proofErr w:type="spellStart"/>
      <w:r w:rsidRPr="00D74AF9">
        <w:t>Setting</w:t>
      </w:r>
      <w:proofErr w:type="spellEnd"/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14:paraId="101CA33B" w14:textId="77777777"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proofErr w:type="spellStart"/>
      <w:r w:rsidRPr="00951E20">
        <w:rPr>
          <w:spacing w:val="-1"/>
        </w:rPr>
        <w:t>Pre-trigger</w:t>
      </w:r>
      <w:proofErr w:type="spellEnd"/>
      <w:r w:rsidRPr="00951E20">
        <w:rPr>
          <w:spacing w:val="-1"/>
        </w:rPr>
        <w:t xml:space="preserve"> </w:t>
      </w:r>
      <w:proofErr w:type="spellStart"/>
      <w:r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14:paraId="35AEC56F" w14:textId="77777777"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Post-trigger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14:paraId="0CD8F33E" w14:textId="77777777"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Threshold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Volt</w:t>
      </w:r>
      <w:proofErr w:type="spellEnd"/>
      <w:r w:rsidR="00D74AF9" w:rsidRPr="00951E20">
        <w:rPr>
          <w:spacing w:val="-1"/>
        </w:rPr>
        <w:t xml:space="preserve">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14:paraId="79F842AC" w14:textId="77777777" w:rsidR="00D74AF9" w:rsidRPr="00D74AF9" w:rsidRDefault="00D74AF9" w:rsidP="00D74AF9">
      <w:r w:rsidRPr="00D74AF9">
        <w:t xml:space="preserve">Дополнительные условия запуска анализатора осуществляются с помощью диалогового окна </w:t>
      </w:r>
      <w:proofErr w:type="spellStart"/>
      <w:r w:rsidRPr="00D74AF9">
        <w:t>Trigger</w:t>
      </w:r>
      <w:proofErr w:type="spellEnd"/>
      <w:r w:rsidRPr="00D74AF9">
        <w:t xml:space="preserve"> </w:t>
      </w:r>
      <w:proofErr w:type="spellStart"/>
      <w:r w:rsidRPr="00D74AF9">
        <w:t>Settings</w:t>
      </w:r>
      <w:proofErr w:type="spellEnd"/>
      <w:r w:rsidRPr="00D74AF9">
        <w:t>.</w:t>
      </w:r>
    </w:p>
    <w:p w14:paraId="4422C6AE" w14:textId="77777777"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14:paraId="052CE758" w14:textId="77777777"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6B99AE" wp14:editId="02F39B15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BE30" w14:textId="77777777"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14:paraId="5893F926" w14:textId="77777777"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</w:t>
      </w:r>
      <w:proofErr w:type="spellStart"/>
      <w:r w:rsidR="00E86359" w:rsidRPr="00F41956">
        <w:t>Multisim</w:t>
      </w:r>
      <w:bookmarkEnd w:id="3"/>
      <w:proofErr w:type="spellEnd"/>
    </w:p>
    <w:p w14:paraId="3FCA0C1C" w14:textId="77777777" w:rsidR="00F41956" w:rsidRPr="00F41956" w:rsidRDefault="00F41956" w:rsidP="00F41956"/>
    <w:p w14:paraId="453F57D4" w14:textId="77777777"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</w:t>
      </w:r>
      <w:proofErr w:type="spellStart"/>
      <w:r w:rsidRPr="006F0EF4">
        <w:t>Multisim</w:t>
      </w:r>
      <w:proofErr w:type="spellEnd"/>
      <w:r w:rsidRPr="006F0EF4">
        <w:t xml:space="preserve"> работа осуществляется с двумя категориями </w:t>
      </w:r>
      <w:r>
        <w:t>компо</w:t>
      </w:r>
      <w:r w:rsidRPr="006F0EF4">
        <w:t>нентов: виртуальными (</w:t>
      </w:r>
      <w:proofErr w:type="spellStart"/>
      <w:r w:rsidRPr="006F0EF4">
        <w:t>virtual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>) и реальными (</w:t>
      </w:r>
      <w:proofErr w:type="spellStart"/>
      <w:r w:rsidRPr="006F0EF4">
        <w:t>real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14:paraId="2A1928B3" w14:textId="77777777"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>ные компоненты являются математическими моделями семейств (</w:t>
      </w:r>
      <w:proofErr w:type="spellStart"/>
      <w:r w:rsidRPr="006F0EF4">
        <w:t>Family</w:t>
      </w:r>
      <w:proofErr w:type="spellEnd"/>
      <w:r w:rsidRPr="006F0EF4">
        <w:t xml:space="preserve">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14:paraId="223B15D9" w14:textId="77777777"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6912A34" wp14:editId="1A0CE1DD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E55FF" w14:textId="77777777" w:rsidR="008E6E3A" w:rsidRPr="00B80117" w:rsidRDefault="008E6E3A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14:paraId="65A5E1D0" w14:textId="77777777" w:rsidR="008E6E3A" w:rsidRDefault="008E6E3A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12A34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14:paraId="2D2E55FF" w14:textId="77777777" w:rsidR="008E6E3A" w:rsidRPr="00B80117" w:rsidRDefault="008E6E3A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14:paraId="65A5E1D0" w14:textId="77777777" w:rsidR="008E6E3A" w:rsidRDefault="008E6E3A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B41A503" wp14:editId="20645A1B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FC484" w14:textId="77777777" w:rsidR="008E6E3A" w:rsidRPr="00B80117" w:rsidRDefault="008E6E3A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14:paraId="0552C89C" w14:textId="77777777" w:rsidR="008E6E3A" w:rsidRDefault="008E6E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1A503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14:paraId="2CEFC484" w14:textId="77777777" w:rsidR="008E6E3A" w:rsidRPr="00B80117" w:rsidRDefault="008E6E3A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14:paraId="0552C89C" w14:textId="77777777" w:rsidR="008E6E3A" w:rsidRDefault="008E6E3A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44E17495" wp14:editId="18424981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EFDC" w14:textId="77777777" w:rsidR="006521EF" w:rsidRDefault="006521EF" w:rsidP="00B80117">
      <w:pPr>
        <w:ind w:firstLine="0"/>
      </w:pPr>
    </w:p>
    <w:p w14:paraId="5E1BB671" w14:textId="77777777" w:rsidR="006521EF" w:rsidRPr="00B80117" w:rsidRDefault="006521EF" w:rsidP="00B80117">
      <w:pPr>
        <w:ind w:firstLine="0"/>
      </w:pPr>
    </w:p>
    <w:p w14:paraId="6832FFFD" w14:textId="77777777"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14:paraId="07937F2E" w14:textId="77777777"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14:paraId="4082BB43" w14:textId="77777777"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proofErr w:type="spellStart"/>
      <w:r w:rsidRPr="006F0EF4">
        <w:rPr>
          <w:b/>
        </w:rPr>
        <w:t>Place</w:t>
      </w:r>
      <w:proofErr w:type="spellEnd"/>
      <w:r w:rsidRPr="006F0EF4">
        <w:t xml:space="preserve"> либо </w:t>
      </w:r>
      <w:r>
        <w:t>па</w:t>
      </w:r>
      <w:r w:rsidRPr="006F0EF4">
        <w:t xml:space="preserve">нели инструментов </w:t>
      </w:r>
      <w:proofErr w:type="spellStart"/>
      <w:r w:rsidRPr="006F0EF4">
        <w:rPr>
          <w:b/>
        </w:rPr>
        <w:t>Components</w:t>
      </w:r>
      <w:proofErr w:type="spellEnd"/>
      <w:r w:rsidRPr="006F0EF4">
        <w:t>.</w:t>
      </w:r>
    </w:p>
    <w:p w14:paraId="7256D1FA" w14:textId="77777777" w:rsidR="006F0EF4" w:rsidRPr="006F0EF4" w:rsidRDefault="006F0EF4" w:rsidP="006F0EF4">
      <w:r w:rsidRPr="006F0EF4">
        <w:t xml:space="preserve">Рассмотрим основные группы компонентов базы данных </w:t>
      </w:r>
      <w:proofErr w:type="spellStart"/>
      <w:r w:rsidRPr="006F0EF4">
        <w:t>Multisim</w:t>
      </w:r>
      <w:proofErr w:type="spellEnd"/>
      <w:r w:rsidRPr="006F0EF4">
        <w:t>.</w:t>
      </w:r>
    </w:p>
    <w:p w14:paraId="07C25F75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Sources</w:t>
      </w:r>
      <w:proofErr w:type="spellEnd"/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</w:t>
      </w:r>
      <w:proofErr w:type="spellStart"/>
      <w:r w:rsidRPr="006F0EF4">
        <w:t>Voltage</w:t>
      </w:r>
      <w:proofErr w:type="spellEnd"/>
      <w:r w:rsidRPr="006F0EF4">
        <w:t xml:space="preserve">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14:paraId="46D4B3E4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Basic</w:t>
      </w:r>
      <w:proofErr w:type="spellEnd"/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14:paraId="690607FE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Diodes</w:t>
      </w:r>
      <w:proofErr w:type="spellEnd"/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</w:t>
      </w:r>
      <w:proofErr w:type="spellStart"/>
      <w:r w:rsidRPr="006F0EF4">
        <w:t>zener</w:t>
      </w:r>
      <w:proofErr w:type="spellEnd"/>
      <w:r w:rsidRPr="006F0EF4">
        <w:t xml:space="preserve">), светодиод, диодный мост (FWB), диод </w:t>
      </w:r>
      <w:proofErr w:type="spellStart"/>
      <w:r w:rsidRPr="006F0EF4">
        <w:t>Шоттки</w:t>
      </w:r>
      <w:proofErr w:type="spellEnd"/>
      <w:r w:rsidRPr="006F0EF4">
        <w:t>, тиристор и др.</w:t>
      </w:r>
    </w:p>
    <w:p w14:paraId="276D9722" w14:textId="77777777" w:rsidR="006F0EF4" w:rsidRPr="006F0EF4" w:rsidRDefault="006F0EF4" w:rsidP="006F0EF4">
      <w:r w:rsidRPr="006F0EF4">
        <w:lastRenderedPageBreak/>
        <w:t xml:space="preserve">Группа </w:t>
      </w:r>
      <w:proofErr w:type="spellStart"/>
      <w:r w:rsidRPr="006F0EF4">
        <w:rPr>
          <w:b/>
        </w:rPr>
        <w:t>Transistors</w:t>
      </w:r>
      <w:proofErr w:type="spellEnd"/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14:paraId="324BB07F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Analog</w:t>
      </w:r>
      <w:proofErr w:type="spellEnd"/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14:paraId="1CBEB402" w14:textId="77777777"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14:paraId="5B0C6939" w14:textId="77777777"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</w:t>
      </w:r>
      <w:proofErr w:type="spellStart"/>
      <w:r w:rsidRPr="006F0EF4">
        <w:t>Tiny</w:t>
      </w:r>
      <w:proofErr w:type="spellEnd"/>
      <w:r w:rsidRPr="006F0EF4">
        <w:t xml:space="preserve"> </w:t>
      </w:r>
      <w:proofErr w:type="spellStart"/>
      <w:r w:rsidRPr="006F0EF4">
        <w:t>Logic</w:t>
      </w:r>
      <w:proofErr w:type="spellEnd"/>
      <w:r w:rsidRPr="006F0EF4">
        <w:t>) и др.</w:t>
      </w:r>
    </w:p>
    <w:p w14:paraId="062D87E7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Misc</w:t>
      </w:r>
      <w:proofErr w:type="spellEnd"/>
      <w:r w:rsidRPr="006F0EF4">
        <w:t xml:space="preserve"> </w:t>
      </w:r>
      <w:proofErr w:type="spellStart"/>
      <w:r w:rsidRPr="006F0EF4">
        <w:rPr>
          <w:b/>
        </w:rPr>
        <w:t>Digital</w:t>
      </w:r>
      <w:proofErr w:type="spellEnd"/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14:paraId="1BC35461" w14:textId="77777777" w:rsidR="003325D3" w:rsidRDefault="006F0EF4" w:rsidP="00C528B7">
      <w:r w:rsidRPr="006F0EF4">
        <w:t xml:space="preserve">Группа </w:t>
      </w:r>
      <w:proofErr w:type="spellStart"/>
      <w:r w:rsidRPr="006F0EF4">
        <w:rPr>
          <w:b/>
        </w:rPr>
        <w:t>Indicators</w:t>
      </w:r>
      <w:proofErr w:type="spellEnd"/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proofErr w:type="spellStart"/>
      <w:r>
        <w:t>семи</w:t>
      </w:r>
      <w:r w:rsidRPr="006F0EF4">
        <w:t>сегментные</w:t>
      </w:r>
      <w:proofErr w:type="spellEnd"/>
      <w:r w:rsidRPr="006F0EF4">
        <w:t xml:space="preserve"> индикаторы, звуковые индикаторы и др.</w:t>
      </w:r>
    </w:p>
    <w:p w14:paraId="2F88CE34" w14:textId="77777777" w:rsidR="00F41956" w:rsidRPr="006F0EF4" w:rsidRDefault="00F41956" w:rsidP="00C528B7"/>
    <w:p w14:paraId="2E5B66E0" w14:textId="77777777"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</w:t>
      </w:r>
      <w:proofErr w:type="spellStart"/>
      <w:r w:rsidR="00E86359" w:rsidRPr="00F41956">
        <w:t>Multisim</w:t>
      </w:r>
      <w:bookmarkEnd w:id="5"/>
      <w:proofErr w:type="spellEnd"/>
    </w:p>
    <w:p w14:paraId="03866BE1" w14:textId="77777777" w:rsidR="00F41956" w:rsidRPr="00F41956" w:rsidRDefault="00F41956" w:rsidP="00F41956"/>
    <w:p w14:paraId="56E55BAC" w14:textId="77777777"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14:paraId="37FAB385" w14:textId="77777777"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 wp14:anchorId="420A9761" wp14:editId="2B5E42F3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CD95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14:paraId="6A6CA5EB" w14:textId="77777777"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proofErr w:type="spellStart"/>
      <w:r w:rsidRPr="003325D3">
        <w:rPr>
          <w:i/>
        </w:rPr>
        <w:t>Alt</w:t>
      </w:r>
      <w:proofErr w:type="spellEnd"/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14:paraId="65260B93" w14:textId="77777777"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5A3B2E88" wp14:editId="2B74F179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proofErr w:type="spellStart"/>
      <w:r w:rsidRPr="00CA3D66">
        <w:rPr>
          <w:i/>
        </w:rPr>
        <w:t>Ctrl</w:t>
      </w:r>
      <w:proofErr w:type="spellEnd"/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14:paraId="7F96F31F" w14:textId="77777777"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606F2C" wp14:editId="4E95B803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C11A70" wp14:editId="6B20223C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17B81" w14:textId="77777777" w:rsidR="008E6E3A" w:rsidRPr="00984853" w:rsidRDefault="008E6E3A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11A70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14:paraId="54C17B81" w14:textId="77777777" w:rsidR="008E6E3A" w:rsidRPr="00984853" w:rsidRDefault="008E6E3A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 wp14:anchorId="4ACE590C" wp14:editId="693B07EF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DB9B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14:paraId="786AA026" w14:textId="77777777"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18AC4F37" wp14:editId="2567C055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14:paraId="2D8EBFA7" w14:textId="77777777"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 wp14:anchorId="184A3E12" wp14:editId="733BED1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283B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14:paraId="3C2352F9" w14:textId="77777777" w:rsidR="00AB5533" w:rsidRPr="00B73EA8" w:rsidRDefault="00AB5533" w:rsidP="00DC479E">
      <w:pPr>
        <w:rPr>
          <w:spacing w:val="-2"/>
        </w:rPr>
      </w:pPr>
    </w:p>
    <w:p w14:paraId="3232F7BE" w14:textId="77777777"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14:paraId="68571355" w14:textId="77777777" w:rsidR="00AB5533" w:rsidRDefault="00AB5533" w:rsidP="00DC479E">
      <w:pPr>
        <w:rPr>
          <w:b/>
        </w:rPr>
      </w:pPr>
    </w:p>
    <w:p w14:paraId="6F8D7F83" w14:textId="77777777"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14:paraId="2261CA6A" w14:textId="77777777"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proofErr w:type="spellStart"/>
      <w:r w:rsidR="00DC479E" w:rsidRPr="00B73EA8">
        <w:rPr>
          <w:b/>
          <w:spacing w:val="-2"/>
          <w:lang w:val="en-US"/>
        </w:rPr>
        <w:t>Misc</w:t>
      </w:r>
      <w:proofErr w:type="spellEnd"/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14:paraId="1C9F07DF" w14:textId="77777777"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 wp14:anchorId="5D026550" wp14:editId="3FF59A7C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B4CE" w14:textId="77777777"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14:paraId="6F0DFE8D" w14:textId="77777777"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14:paraId="06EB5E83" w14:textId="77777777"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</w:t>
      </w:r>
      <w:proofErr w:type="spellStart"/>
      <w:r w:rsidRPr="00B73EA8">
        <w:t>дизъюнктора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OR</w:t>
      </w:r>
      <w:r w:rsidRPr="00B73EA8">
        <w:t xml:space="preserve">), </w:t>
      </w:r>
      <w:proofErr w:type="spellStart"/>
      <w:r w:rsidRPr="00B73EA8">
        <w:t>конъюнктора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proofErr w:type="spellStart"/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proofErr w:type="spellEnd"/>
      <w:r w:rsidR="008F0818">
        <w:t xml:space="preserve"> (0 или 1) в табл. 7.1</w:t>
      </w:r>
      <w:r w:rsidRPr="00B73EA8">
        <w:t>.</w:t>
      </w:r>
    </w:p>
    <w:p w14:paraId="0E9581AA" w14:textId="77777777"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4C345A84" wp14:editId="0F816122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71780D65" wp14:editId="25A6D6CD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0178" w14:textId="77777777"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14:paraId="33F1209A" w14:textId="77777777"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14:paraId="447C7CC7" w14:textId="77777777"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14:paraId="76CBA70C" w14:textId="77777777"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14:paraId="7DD45F82" w14:textId="77777777"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14:paraId="4FC438E1" w14:textId="77777777" w:rsidTr="00B16B47">
        <w:tc>
          <w:tcPr>
            <w:tcW w:w="998" w:type="pct"/>
            <w:gridSpan w:val="3"/>
          </w:tcPr>
          <w:p w14:paraId="5760EAA6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Дизъюнктор</w:t>
            </w:r>
            <w:proofErr w:type="spellEnd"/>
            <w:r w:rsidRPr="00B16B47">
              <w:rPr>
                <w:rFonts w:cs="Times New Roman"/>
                <w:sz w:val="24"/>
                <w:szCs w:val="24"/>
              </w:rPr>
              <w:t xml:space="preserve">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14:paraId="3C16B5DA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  <w:proofErr w:type="spellEnd"/>
          </w:p>
          <w:p w14:paraId="4E4B33FA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14:paraId="3615D81C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14:paraId="7F107F49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14:paraId="36F020E9" w14:textId="77777777"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14:paraId="352B5B32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14:paraId="5B564AC1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14:paraId="187EB3CB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14:paraId="693E2EF2" w14:textId="77777777" w:rsidTr="00A0204E">
        <w:trPr>
          <w:trHeight w:val="376"/>
        </w:trPr>
        <w:tc>
          <w:tcPr>
            <w:tcW w:w="371" w:type="pct"/>
            <w:vAlign w:val="center"/>
          </w:tcPr>
          <w:p w14:paraId="35C6EA2D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14:paraId="2B12A368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14:paraId="05138535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14:paraId="58E9ED1D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14:paraId="213A477B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14:paraId="53D4FA45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14:paraId="2C9218F0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14:paraId="7BD369EE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7893B8E2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5628A5D2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14:paraId="706E3C88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5015260A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661388E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C38124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14:paraId="4F711386" w14:textId="77777777" w:rsidTr="00A0204E">
        <w:tc>
          <w:tcPr>
            <w:tcW w:w="371" w:type="pct"/>
            <w:vAlign w:val="center"/>
          </w:tcPr>
          <w:p w14:paraId="119BF73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14:paraId="2767079E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14:paraId="369BF2B2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14:paraId="17BA564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14:paraId="628CC3CC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14:paraId="4D40596D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14:paraId="38B38F27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14:paraId="5B879BDD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7C735F2C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14:paraId="71171EC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14:paraId="1F04CBFB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1612104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14:paraId="4E06970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DCECB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590E77E9" w14:textId="77777777" w:rsidTr="00A0204E">
        <w:tc>
          <w:tcPr>
            <w:tcW w:w="371" w:type="pct"/>
            <w:vAlign w:val="center"/>
          </w:tcPr>
          <w:p w14:paraId="4006D19F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14:paraId="60A4A7B6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14:paraId="27C2E0FD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14:paraId="7A3E04A7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14:paraId="3845641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14:paraId="591DB613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14:paraId="63DECA12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14:paraId="74FB0634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5D29E7C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14:paraId="2BADDD44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14:paraId="480E4BF9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67857A3A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14:paraId="06AEFD0F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2ED0D7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714178FB" w14:textId="7777777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14:paraId="1B1AFB25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14:paraId="7521683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14:paraId="1DA82BE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14:paraId="57A7E9D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14:paraId="5FC2E985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857C4A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E0F14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55732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73EE65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331774E4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14:paraId="25EC2E24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70B2D059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6EFEC2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37DE5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199B9D4E" w14:textId="7777777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B174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5485CB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14:paraId="04192682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14:paraId="53E6F6C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E964147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32CD7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C0B19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2938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A917209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48D0A99F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14:paraId="0808174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3970A79A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1DA7F0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7552E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01EE79C7" w14:textId="77777777"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proofErr w:type="spellStart"/>
      <w:r w:rsidRPr="00B73EA8">
        <w:rPr>
          <w:b/>
          <w:spacing w:val="-2"/>
          <w:lang w:val="en-US"/>
        </w:rPr>
        <w:t>Misc</w:t>
      </w:r>
      <w:proofErr w:type="spellEnd"/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proofErr w:type="spellStart"/>
      <w:r w:rsidRPr="00B73EA8">
        <w:rPr>
          <w:b/>
          <w:spacing w:val="-2"/>
          <w:lang w:val="en-US"/>
        </w:rPr>
        <w:t>tal</w:t>
      </w:r>
      <w:proofErr w:type="spellEnd"/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14:paraId="34C282DD" w14:textId="77777777"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14:paraId="25231B46" w14:textId="77777777"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14:paraId="2FEBA4D1" w14:textId="77777777" w:rsidTr="00A0204E">
        <w:tc>
          <w:tcPr>
            <w:tcW w:w="1407" w:type="pct"/>
            <w:vAlign w:val="center"/>
          </w:tcPr>
          <w:p w14:paraId="4EDA25BE" w14:textId="77777777"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14:paraId="21E6D7A5" w14:textId="77777777"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14:paraId="1E863A8A" w14:textId="77777777" w:rsidTr="00A0204E">
        <w:tc>
          <w:tcPr>
            <w:tcW w:w="1407" w:type="pct"/>
            <w:vAlign w:val="center"/>
          </w:tcPr>
          <w:p w14:paraId="7E1EB186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7A8D6C72" w14:textId="77777777"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 w14:anchorId="0C8B3ABC">
                <v:shape id="_x0000_i1027" type="#_x0000_t75" style="width:155.9pt;height:18.15pt" o:ole="">
                  <v:imagedata r:id="rId28" o:title=""/>
                </v:shape>
                <o:OLEObject Type="Embed" ProgID="Equation.3" ShapeID="_x0000_i1027" DrawAspect="Content" ObjectID="_1774512665" r:id="rId29"/>
              </w:object>
            </w:r>
          </w:p>
        </w:tc>
      </w:tr>
      <w:tr w:rsidR="00DC479E" w:rsidRPr="00B73EA8" w14:paraId="02402F21" w14:textId="77777777" w:rsidTr="00A0204E">
        <w:tc>
          <w:tcPr>
            <w:tcW w:w="1407" w:type="pct"/>
            <w:vAlign w:val="center"/>
          </w:tcPr>
          <w:p w14:paraId="1E8093FB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45B9C17A" w14:textId="77777777"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 w14:anchorId="545903FB">
                <v:shape id="_x0000_i1028" type="#_x0000_t75" style="width:137.75pt;height:18.15pt" o:ole="">
                  <v:imagedata r:id="rId30" o:title=""/>
                </v:shape>
                <o:OLEObject Type="Embed" ProgID="Equation.3" ShapeID="_x0000_i1028" DrawAspect="Content" ObjectID="_1774512666" r:id="rId31"/>
              </w:object>
            </w:r>
          </w:p>
        </w:tc>
      </w:tr>
      <w:tr w:rsidR="00DC479E" w:rsidRPr="00B73EA8" w14:paraId="4BC68B03" w14:textId="77777777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14:paraId="735CB53D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6A1E477" w14:textId="77777777"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 w14:anchorId="75FA8B2C">
                <v:shape id="_x0000_i1029" type="#_x0000_t75" style="width:147.15pt;height:18.15pt" o:ole="">
                  <v:imagedata r:id="rId32" o:title=""/>
                </v:shape>
                <o:OLEObject Type="Embed" ProgID="Equation.3" ShapeID="_x0000_i1029" DrawAspect="Content" ObjectID="_1774512667" r:id="rId33"/>
              </w:object>
            </w:r>
          </w:p>
        </w:tc>
      </w:tr>
      <w:tr w:rsidR="00DC479E" w:rsidRPr="00B73EA8" w14:paraId="24E31072" w14:textId="77777777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CFCD81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10B986B" w14:textId="77777777"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 w14:anchorId="27BA12C5">
                <v:shape id="_x0000_i1030" type="#_x0000_t75" style="width:147.15pt;height:18.15pt" o:ole="">
                  <v:imagedata r:id="rId34" o:title=""/>
                </v:shape>
                <o:OLEObject Type="Embed" ProgID="Equation.3" ShapeID="_x0000_i1030" DrawAspect="Content" ObjectID="_1774512668" r:id="rId35"/>
              </w:object>
            </w:r>
          </w:p>
        </w:tc>
      </w:tr>
    </w:tbl>
    <w:p w14:paraId="35FABB82" w14:textId="77777777"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 w14:anchorId="286EC5BE">
          <v:shape id="_x0000_i1031" type="#_x0000_t75" style="width:195.35pt;height:21.3pt" o:ole="">
            <v:imagedata r:id="rId36" o:title=""/>
          </v:shape>
          <o:OLEObject Type="Embed" ProgID="Equation.3" ShapeID="_x0000_i1031" DrawAspect="Content" ObjectID="_1774512669" r:id="rId37"/>
        </w:object>
      </w:r>
    </w:p>
    <w:p w14:paraId="6EF838C0" w14:textId="77777777"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</w:t>
      </w:r>
      <w:proofErr w:type="spellStart"/>
      <w:r w:rsidRPr="00B73EA8">
        <w:t>дизъюнктора</w:t>
      </w:r>
      <w:proofErr w:type="spellEnd"/>
      <w:r w:rsidRPr="00B73EA8">
        <w:t xml:space="preserve">, причем один </w:t>
      </w:r>
      <w:proofErr w:type="spellStart"/>
      <w:r w:rsidRPr="00B73EA8">
        <w:t>дизъюнктор</w:t>
      </w:r>
      <w:proofErr w:type="spellEnd"/>
      <w:r w:rsidRPr="00B73EA8">
        <w:t xml:space="preserve">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 xml:space="preserve">и два </w:t>
      </w:r>
      <w:proofErr w:type="spellStart"/>
      <w:r w:rsidRPr="00B73EA8">
        <w:t>конъюнктора</w:t>
      </w:r>
      <w:proofErr w:type="spellEnd"/>
      <w:r w:rsidRPr="00B73EA8">
        <w:t>, прич</w:t>
      </w:r>
      <w:r w:rsidR="00E51320">
        <w:t>е</w:t>
      </w:r>
      <w:r w:rsidRPr="00B73EA8">
        <w:t xml:space="preserve">м один с двумя, а другой с тремя входами. </w:t>
      </w:r>
    </w:p>
    <w:p w14:paraId="43A60560" w14:textId="77777777"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proofErr w:type="spellStart"/>
      <w:r w:rsidR="00DC479E" w:rsidRPr="00B73EA8">
        <w:rPr>
          <w:b/>
          <w:lang w:val="en-US"/>
        </w:rPr>
        <w:t>Misc</w:t>
      </w:r>
      <w:proofErr w:type="spellEnd"/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14:paraId="532915CE" w14:textId="77777777"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 w14:anchorId="3CA4CA03">
          <v:shape id="_x0000_i1032" type="#_x0000_t75" style="width:50.7pt;height:21.3pt" o:ole="">
            <v:imagedata r:id="rId38" o:title=""/>
          </v:shape>
          <o:OLEObject Type="Embed" ProgID="Equation.3" ShapeID="_x0000_i1032" DrawAspect="Content" ObjectID="_1774512670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14:paraId="6A36692F" w14:textId="77777777"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</w:t>
      </w:r>
      <w:proofErr w:type="spellStart"/>
      <w:r w:rsidRPr="00B73EA8">
        <w:t>конъюнктор</w:t>
      </w:r>
      <w:proofErr w:type="spellEnd"/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14:paraId="446E18C0" w14:textId="77777777"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</w:t>
      </w:r>
      <w:proofErr w:type="spellStart"/>
      <w:r w:rsidRPr="00B73EA8">
        <w:t>дизъюнктора</w:t>
      </w:r>
      <w:proofErr w:type="spellEnd"/>
      <w:r w:rsidRPr="00B73EA8">
        <w:t xml:space="preserve">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 w14:anchorId="18E6B394">
          <v:shape id="_x0000_i1033" type="#_x0000_t75" style="width:48.2pt;height:18.15pt" o:ole="">
            <v:imagedata r:id="rId40" o:title=""/>
          </v:shape>
          <o:OLEObject Type="Embed" ProgID="Equation.3" ShapeID="_x0000_i1033" DrawAspect="Content" ObjectID="_1774512671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 w14:anchorId="6583EA1D">
          <v:shape id="_x0000_i1034" type="#_x0000_t75" style="width:50.7pt;height:18.15pt" o:ole="">
            <v:imagedata r:id="rId42" o:title=""/>
          </v:shape>
          <o:OLEObject Type="Embed" ProgID="Equation.3" ShapeID="_x0000_i1034" DrawAspect="Content" ObjectID="_1774512672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14:paraId="4EB84E13" w14:textId="77777777"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 wp14:anchorId="10B940F7" wp14:editId="2DFE02D2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FDF4" w14:textId="77777777"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14:paraId="54F64551" w14:textId="77777777"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</w:t>
      </w:r>
      <w:proofErr w:type="spellStart"/>
      <w:r w:rsidRPr="00B73EA8">
        <w:t>конъюнктор</w:t>
      </w:r>
      <w:proofErr w:type="spellEnd"/>
      <w:r w:rsidRPr="00B73EA8"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14:paraId="06CE1FCD" w14:textId="77777777"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14:paraId="2CA6BA1D" w14:textId="77777777"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04BF09E2" wp14:editId="2FEAE38B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BEAF" w14:textId="77777777"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14:paraId="6925F260" w14:textId="77777777"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14:paraId="6FD02C8E" w14:textId="77777777"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14:paraId="204A4211" w14:textId="77777777" w:rsidR="001C6D91" w:rsidRPr="00B73EA8" w:rsidRDefault="001C6D91" w:rsidP="00DC479E"/>
    <w:p w14:paraId="5BD55107" w14:textId="77777777"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14:paraId="219264FE" w14:textId="77777777" w:rsidR="001C6D91" w:rsidRDefault="001C6D91" w:rsidP="00DC479E">
      <w:pPr>
        <w:rPr>
          <w:szCs w:val="28"/>
        </w:rPr>
      </w:pPr>
    </w:p>
    <w:p w14:paraId="083929E3" w14:textId="77777777"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14:paraId="14089321" w14:textId="77777777"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14:paraId="28010C2B" w14:textId="77777777"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14:paraId="4B3C836B" w14:textId="77777777"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14:paraId="6B8A89BE" w14:textId="77777777" w:rsidR="00A9179E" w:rsidRDefault="00DC479E" w:rsidP="001C6D91">
      <w:r w:rsidRPr="00B73EA8">
        <w:t>5. Выводы по работе.</w:t>
      </w:r>
    </w:p>
    <w:p w14:paraId="3CD3311D" w14:textId="77777777" w:rsidR="008F0818" w:rsidRDefault="008F0818" w:rsidP="001C6D91"/>
    <w:p w14:paraId="0D0FFF61" w14:textId="77777777"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14:paraId="39C4D78C" w14:textId="77777777" w:rsidR="008F0818" w:rsidRPr="008F0818" w:rsidRDefault="008F0818" w:rsidP="008F0818"/>
    <w:p w14:paraId="4F8DEF40" w14:textId="77777777"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14:paraId="1320387A" w14:textId="77777777" w:rsidR="008F0818" w:rsidRPr="008F0818" w:rsidRDefault="008F0818" w:rsidP="008F0818"/>
    <w:bookmarkEnd w:id="10"/>
    <w:p w14:paraId="56236C12" w14:textId="77777777"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14:paraId="27F5E0E2" w14:textId="77777777"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 w14:anchorId="61280710">
          <v:shape id="_x0000_i1035" type="#_x0000_t75" style="width:11.9pt;height:18.15pt" o:ole="">
            <v:imagedata r:id="rId46" o:title=""/>
          </v:shape>
          <o:OLEObject Type="Embed" ProgID="Equation.3" ShapeID="_x0000_i1035" DrawAspect="Content" ObjectID="_1774512673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14:paraId="1EC0F89F" w14:textId="77777777"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 wp14:anchorId="57A3DA29" wp14:editId="43F53F92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C047" w14:textId="77777777"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14:paraId="0CF35FCE" w14:textId="77777777"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 w14:anchorId="3294945D">
          <v:shape id="_x0000_i1036" type="#_x0000_t75" style="width:15.05pt;height:21.3pt" o:ole="">
            <v:imagedata r:id="rId49" o:title=""/>
          </v:shape>
          <o:OLEObject Type="Embed" ProgID="Equation.3" ShapeID="_x0000_i1036" DrawAspect="Content" ObjectID="_1774512674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14:paraId="6FAF06A0" w14:textId="77777777"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14:paraId="289E0915" w14:textId="77777777"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14:paraId="51CF4644" w14:textId="77777777" w:rsidR="00A9179E" w:rsidRPr="000D131C" w:rsidRDefault="00A9179E" w:rsidP="00A9179E">
      <w:pPr>
        <w:spacing w:line="340" w:lineRule="exact"/>
        <w:ind w:firstLine="414"/>
        <w:rPr>
          <w:b/>
        </w:rPr>
      </w:pPr>
    </w:p>
    <w:p w14:paraId="17C77E2A" w14:textId="77777777"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 wp14:anchorId="090C82D7" wp14:editId="4004176C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D478" w14:textId="77777777" w:rsidR="00911BE2" w:rsidRDefault="00911BE2" w:rsidP="00A9179E">
      <w:pPr>
        <w:ind w:firstLine="414"/>
        <w:rPr>
          <w:b/>
        </w:rPr>
      </w:pPr>
    </w:p>
    <w:p w14:paraId="3AC6D6D0" w14:textId="77777777"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14:paraId="792BAD85" w14:textId="77777777"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14:paraId="1BACBDDB" w14:textId="77777777"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14:paraId="4CFC3BD2" w14:textId="77777777"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14:paraId="038FC926" w14:textId="77777777"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 w14:anchorId="78034F3E">
          <v:shape id="_x0000_i1037" type="#_x0000_t75" style="width:33.2pt;height:21.3pt" o:ole="">
            <v:imagedata r:id="rId52" o:title=""/>
          </v:shape>
          <o:OLEObject Type="Embed" ProgID="Equation.3" ShapeID="_x0000_i1037" DrawAspect="Content" ObjectID="_1774512675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 w14:anchorId="3203E287">
          <v:shape id="_x0000_i1038" type="#_x0000_t75" style="width:26.9pt;height:21.3pt" o:ole="">
            <v:imagedata r:id="rId54" o:title=""/>
          </v:shape>
          <o:OLEObject Type="Embed" ProgID="Equation.3" ShapeID="_x0000_i1038" DrawAspect="Content" ObjectID="_1774512676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14:paraId="3E2472D3" w14:textId="77777777"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proofErr w:type="spellStart"/>
      <w:r w:rsidRPr="000D131C">
        <w:rPr>
          <w:i/>
          <w:lang w:val="en-US"/>
        </w:rPr>
        <w:t>D</w:t>
      </w:r>
      <w:proofErr w:type="spellEnd"/>
      <w:r w:rsidRPr="000D131C">
        <w:t>-триггера.</w:t>
      </w:r>
    </w:p>
    <w:p w14:paraId="1755CF16" w14:textId="77777777"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A162930" wp14:editId="1F36EF9B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4EF1" w14:textId="77777777"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14:paraId="713F461E" w14:textId="77777777"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14:paraId="2371F38C" w14:textId="77777777"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14:paraId="65990511" w14:textId="77777777"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14:paraId="445100DC" w14:textId="77777777" w:rsidTr="00157231">
        <w:tc>
          <w:tcPr>
            <w:tcW w:w="1407" w:type="pct"/>
            <w:vAlign w:val="center"/>
          </w:tcPr>
          <w:p w14:paraId="3A645AC2" w14:textId="77777777"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14:paraId="36FA8870" w14:textId="77777777"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14:paraId="53CC7E14" w14:textId="77777777" w:rsidTr="00576254">
        <w:tc>
          <w:tcPr>
            <w:tcW w:w="1407" w:type="pct"/>
            <w:vAlign w:val="center"/>
          </w:tcPr>
          <w:p w14:paraId="729ADF65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3A791FFA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14:paraId="36F8EB81" w14:textId="77777777" w:rsidTr="00576254">
        <w:tc>
          <w:tcPr>
            <w:tcW w:w="1407" w:type="pct"/>
            <w:vAlign w:val="center"/>
          </w:tcPr>
          <w:p w14:paraId="670DB14F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1358210F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14:paraId="7E3B9743" w14:textId="77777777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14:paraId="066F9067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1037F69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14:paraId="7326695C" w14:textId="77777777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F26E76A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2288BF7A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14:paraId="132B820C" w14:textId="77777777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A4D78C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5EDE9B5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14:paraId="0728D02B" w14:textId="77777777" w:rsidR="00473FCE" w:rsidRPr="000D131C" w:rsidRDefault="00473FCE" w:rsidP="00A9179E">
      <w:pPr>
        <w:ind w:firstLine="426"/>
      </w:pPr>
    </w:p>
    <w:p w14:paraId="43C6B1E0" w14:textId="77777777"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14:paraId="38A2B751" w14:textId="77777777"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14:paraId="555F6934" w14:textId="77777777"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14:paraId="4853D45F" w14:textId="77777777"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14:paraId="53070A3E" w14:textId="77777777" w:rsidR="008F3101" w:rsidRDefault="008F3101" w:rsidP="00473FCE">
      <w:pPr>
        <w:ind w:firstLine="414"/>
      </w:pPr>
    </w:p>
    <w:p w14:paraId="5020BC2C" w14:textId="77777777"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992C6A2" wp14:editId="2EDAE69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5757C" w14:textId="77777777" w:rsidR="008E6E3A" w:rsidRPr="00576254" w:rsidRDefault="008E6E3A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2C6A2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14:paraId="6545757C" w14:textId="77777777" w:rsidR="008E6E3A" w:rsidRPr="00576254" w:rsidRDefault="008E6E3A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ECD932A" wp14:editId="4F937757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7563093" wp14:editId="70926DC9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C8AB7EC" wp14:editId="30BEB4F9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1BDE3" w14:textId="77777777" w:rsidR="008E6E3A" w:rsidRPr="00576254" w:rsidRDefault="008E6E3A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AB7EC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14:paraId="36D1BDE3" w14:textId="77777777" w:rsidR="008E6E3A" w:rsidRPr="00576254" w:rsidRDefault="008E6E3A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F317EF0" wp14:editId="48DF85CB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21C96F6" wp14:editId="5DD82984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B84AC" w14:textId="77777777" w:rsidR="008E6E3A" w:rsidRPr="00576254" w:rsidRDefault="008E6E3A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96F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14:paraId="543B84AC" w14:textId="77777777" w:rsidR="008E6E3A" w:rsidRPr="00576254" w:rsidRDefault="008E6E3A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8BD981A" wp14:editId="2C80ED8C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77B04" w14:textId="77777777" w:rsidR="008E6E3A" w:rsidRPr="00576254" w:rsidRDefault="008E6E3A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D981A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14:paraId="46C77B04" w14:textId="77777777" w:rsidR="008E6E3A" w:rsidRPr="00576254" w:rsidRDefault="008E6E3A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925CE00" wp14:editId="6A5CD467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AC57" w14:textId="77777777" w:rsidR="008E6E3A" w:rsidRPr="006A6BF9" w:rsidRDefault="008E6E3A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5CE00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14:paraId="0DF6AC57" w14:textId="77777777" w:rsidR="008E6E3A" w:rsidRPr="006A6BF9" w:rsidRDefault="008E6E3A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64D5DAC" wp14:editId="610F3253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F0A85C0" wp14:editId="71B9EA4B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45E2D65" wp14:editId="2C002FC5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1E355543" wp14:editId="7F14A3C2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14:paraId="12DFC10C" w14:textId="77777777" w:rsidR="008F3101" w:rsidRDefault="008F3101" w:rsidP="00473FCE">
      <w:pPr>
        <w:spacing w:after="120"/>
        <w:ind w:firstLine="425"/>
      </w:pPr>
    </w:p>
    <w:p w14:paraId="2CFDB3C4" w14:textId="77777777"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14:paraId="1BE627D8" w14:textId="77777777" w:rsidR="000A3B75" w:rsidRPr="00FF46C7" w:rsidRDefault="000A3B75" w:rsidP="005D22B8">
      <w:pPr>
        <w:pStyle w:val="2"/>
      </w:pPr>
      <w:bookmarkStart w:id="11" w:name="_Toc454874009"/>
      <w:bookmarkStart w:id="12" w:name="_Toc454879118"/>
      <w:r w:rsidRPr="00FF46C7">
        <w:t>Содержание отчета</w:t>
      </w:r>
      <w:bookmarkEnd w:id="11"/>
      <w:bookmarkEnd w:id="12"/>
    </w:p>
    <w:p w14:paraId="67934170" w14:textId="77777777"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14:paraId="174259D4" w14:textId="77777777"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14:paraId="677CE252" w14:textId="77777777"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14:paraId="3D03487E" w14:textId="77777777"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14:paraId="4200E868" w14:textId="77777777"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14:paraId="37E0C76E" w14:textId="77777777"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3" w:name="_Toc454879119"/>
      <w:bookmarkStart w:id="14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3"/>
    </w:p>
    <w:bookmarkEnd w:id="14"/>
    <w:p w14:paraId="454FA525" w14:textId="77777777" w:rsidR="008F0818" w:rsidRDefault="008F0818" w:rsidP="008F0818">
      <w:pPr>
        <w:pStyle w:val="2"/>
      </w:pPr>
      <w:r>
        <w:t xml:space="preserve">Практические задания </w:t>
      </w:r>
    </w:p>
    <w:p w14:paraId="1B7F62A5" w14:textId="77777777" w:rsidR="008F0818" w:rsidRDefault="008F0818" w:rsidP="00F64D77">
      <w:pPr>
        <w:rPr>
          <w:b/>
        </w:rPr>
      </w:pPr>
    </w:p>
    <w:p w14:paraId="00F8247E" w14:textId="77777777"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</w:t>
      </w:r>
      <w:proofErr w:type="spellStart"/>
      <w:r w:rsidR="00A542C7">
        <w:t>Multisim</w:t>
      </w:r>
      <w:proofErr w:type="spellEnd"/>
      <w:r w:rsidR="00A542C7">
        <w:t xml:space="preserve">, </w:t>
      </w:r>
      <w:r w:rsidRPr="00F64D77">
        <w:t xml:space="preserve">собрать на рабочем поле среды </w:t>
      </w:r>
      <w:proofErr w:type="spellStart"/>
      <w:r w:rsidR="00A542C7">
        <w:t>Multisim</w:t>
      </w:r>
      <w:proofErr w:type="spellEnd"/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14:paraId="4A9CB35D" w14:textId="77777777"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DB4110" wp14:editId="575BD8C1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DC76" w14:textId="77777777"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14:paraId="41AB92D4" w14:textId="77777777"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14:paraId="6E2CA182" w14:textId="69A57CD3"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 xml:space="preserve">ходные уровни </w:t>
      </w:r>
      <w:proofErr w:type="spellStart"/>
      <w:r w:rsidR="00FB7160">
        <w:rPr>
          <w:spacing w:val="-2"/>
        </w:rPr>
        <w:t>соответству</w:t>
      </w:r>
      <w:proofErr w:type="spellEnd"/>
      <w:r w:rsidR="008E6E3A" w:rsidRPr="008E6E3A">
        <w:rPr>
          <w:spacing w:val="-2"/>
        </w:rPr>
        <w:t xml:space="preserve"> </w:t>
      </w:r>
      <w:r w:rsidR="00FB7160">
        <w:rPr>
          <w:spacing w:val="-2"/>
        </w:rPr>
        <w:t>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14:paraId="413CF7E8" w14:textId="77777777"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14:paraId="5AFF4689" w14:textId="77777777"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974B10" wp14:editId="3C2794AE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EC02" w14:textId="77777777"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14:paraId="1207D455" w14:textId="77777777"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14:paraId="51697EEB" w14:textId="77777777"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 w14:anchorId="557FB864">
          <v:shape id="_x0000_i1039" type="#_x0000_t75" style="width:45.1pt;height:18.15pt" o:ole="">
            <v:imagedata r:id="rId61" o:title=""/>
          </v:shape>
          <o:OLEObject Type="Embed" ProgID="Equation.3" ShapeID="_x0000_i1039" DrawAspect="Content" ObjectID="_1774512677" r:id="rId62"/>
        </w:object>
      </w:r>
      <w:r w:rsidR="00A542C7" w:rsidRPr="0025651A">
        <w:t>дешифратор находится в активном состоянии.</w:t>
      </w:r>
    </w:p>
    <w:p w14:paraId="5736E67F" w14:textId="77777777"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14:paraId="703569E7" w14:textId="77777777"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D1C4B9" wp14:editId="4D74B2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C5F8" w14:textId="77777777"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14:paraId="6CB38917" w14:textId="77777777"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14:paraId="3E9F3AEE" w14:textId="77777777"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 w14:anchorId="10EB8CBA">
          <v:shape id="_x0000_i1040" type="#_x0000_t75" style="width:117.1pt;height:21.3pt" o:ole="">
            <v:imagedata r:id="rId64" o:title=""/>
          </v:shape>
          <o:OLEObject Type="Embed" ProgID="Equation.3" ShapeID="_x0000_i1040" DrawAspect="Content" ObjectID="_1774512678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14:paraId="7DA494CC" w14:textId="77777777"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14:paraId="2DED5C3C" w14:textId="77777777"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14:paraId="4531C6FD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22AC" w14:textId="77777777"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6CECB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7FEF6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0C92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7F16B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5481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ACF3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BD09C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EDEE5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9B216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14:paraId="2DB73812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BBF50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2D0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6BAD5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A690C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CF23C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5D1D2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F4007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8251C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47179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201AE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14:paraId="5472E027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EC56E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9045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7A530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915C0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4559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38E65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A6FB0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B9937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1B8E2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E912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14:paraId="5DD4ED70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E1C7F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8164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C132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7021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877D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B19A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3D04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9AE2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BB64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CE25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188BF60A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5D1DB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0952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7B84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5B9A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06CD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D971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AB67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6839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21C1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C134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25407636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AAB69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EBA7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3CFC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6E4C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2835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4DE5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3A67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6402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7199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E7DE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5892FA45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3BC20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4EE8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018F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9DCA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292E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9EC7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2C2C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6B22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D004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128B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211E4556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81F75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B7EA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7B55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5E78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04D8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A4CC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0D60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05D1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FB67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8944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095463E4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6B549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56F1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46AD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3F35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AB7F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FEEB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5019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B29B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D2BE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8FFA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6FA5D52E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8DA8E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519F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1917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6446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A991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F6B8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E17E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6DEC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DD33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D753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00680CCB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033A1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9934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5262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5619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D92E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998D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9195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D0E8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2D2D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F69B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2BF83EA" w14:textId="77777777"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14:paraId="78347C60" w14:textId="77777777"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7828779" wp14:editId="259406DF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46B56" w14:textId="77777777"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14:paraId="28E66A7B" w14:textId="77777777"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14:paraId="2A8FB8EB" w14:textId="77777777"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14:paraId="66B5C6BE" w14:textId="77777777"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14:paraId="669649C7" w14:textId="77777777"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14:paraId="2E994092" w14:textId="77777777"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14:paraId="7721429E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EDC62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9700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C4B0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7677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9403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1146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7D95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A452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C0C36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D570B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4E428A8C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5B0BE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A40E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92D5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C743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40CA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5F087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95C0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C9BD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24C8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F09A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3EFEACE3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9FF8A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D337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B358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0DD0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C016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DA3C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001D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2C5E7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F2F5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8298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490CC117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B4FD0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1C61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A216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112B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8A2B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7406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E041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08076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D03F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ECD0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14:paraId="18840898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85BA3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02C3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E30EB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7A4E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D08C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7A21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7C1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E49B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E5AB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A7CD7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3D9BA292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A6372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5D70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7978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D5B2E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FC99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512C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D1D6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CCC9B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2434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AF2A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14:paraId="16B893FB" w14:textId="77777777"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14:paraId="41F62B10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1CEF6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97D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7299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248F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5E26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C605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9B7C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C785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208D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9C20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396362BA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EE373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8761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6220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319D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31DA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573A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1807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9352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A2683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452A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396979F5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F4ACB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23B1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6FDE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6DD5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5E6F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B3AF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22BB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4BDD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496C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96C3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2389A566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88F23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7F11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965E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771F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BCDC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2E65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CAD7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892A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F601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563F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366849AE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AEE47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40AC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978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9414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A5C6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858F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A3C1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F62C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DE0E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B0CD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72065594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F6D2E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C56C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ACF3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B40A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CF75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91A4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1B13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87741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3BE2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280D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14:paraId="554C92FD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E10EA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BCE7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D06B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6B57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CE8D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DE3B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69CC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882D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F323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63AD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14:paraId="3110340E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FCCEC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571D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D4BE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5AE1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3912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44A0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8C59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1CE0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AEDD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41E03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55A9C431" w14:textId="77777777" w:rsidR="00742352" w:rsidRDefault="00742352" w:rsidP="00FC7741">
      <w:pPr>
        <w:rPr>
          <w:b/>
        </w:rPr>
      </w:pPr>
    </w:p>
    <w:p w14:paraId="6CD87419" w14:textId="77777777"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14:paraId="46EADD4A" w14:textId="77777777"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proofErr w:type="spellStart"/>
      <w:r w:rsidRPr="0025651A">
        <w:rPr>
          <w:i/>
        </w:rPr>
        <w:t>демультиплексора</w:t>
      </w:r>
      <w:proofErr w:type="spellEnd"/>
      <w:r w:rsidRPr="0025651A">
        <w:rPr>
          <w:i/>
        </w:rPr>
        <w:t xml:space="preserve">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14:paraId="3B38439D" w14:textId="77777777"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3AD871A7" wp14:editId="1C8CE8F0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AECE" w14:textId="77777777"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 xml:space="preserve">Схема для испытаний </w:t>
      </w:r>
      <w:proofErr w:type="spellStart"/>
      <w:r w:rsidR="00CA4CD1">
        <w:rPr>
          <w:b w:val="0"/>
          <w:sz w:val="24"/>
          <w:szCs w:val="24"/>
        </w:rPr>
        <w:t>демультиплексора</w:t>
      </w:r>
      <w:proofErr w:type="spellEnd"/>
    </w:p>
    <w:p w14:paraId="61ED0DB2" w14:textId="77777777" w:rsidR="00826477" w:rsidRPr="0025651A" w:rsidRDefault="00826477" w:rsidP="00CA4CD1">
      <w:proofErr w:type="spellStart"/>
      <w:r w:rsidRPr="0025651A">
        <w:rPr>
          <w:i/>
        </w:rPr>
        <w:t>Демультиплексор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14:paraId="5E333F0D" w14:textId="77777777"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14:paraId="6F06CA4F" w14:textId="77777777"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14:paraId="728C2AD0" w14:textId="77777777"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14:paraId="06535FFB" w14:textId="77777777"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</w:t>
      </w:r>
      <w:proofErr w:type="spellStart"/>
      <w:r w:rsidRPr="0025651A">
        <w:t>демультиплексор</w:t>
      </w:r>
      <w:proofErr w:type="spellEnd"/>
      <w:r w:rsidRPr="0025651A">
        <w:t xml:space="preserve"> формирует логический 0 на одном из восьми выходов, номер которого соответствует определенному кодовому слову на входе, т. е. </w:t>
      </w:r>
      <w:proofErr w:type="spellStart"/>
      <w:r w:rsidRPr="0025651A">
        <w:t>демультиплексор</w:t>
      </w:r>
      <w:proofErr w:type="spellEnd"/>
      <w:r w:rsidRPr="0025651A">
        <w:t xml:space="preserve"> подобен коммутатору, посредством которого поток цифровой информации разделяется на 8 выходных потоков. </w:t>
      </w:r>
    </w:p>
    <w:p w14:paraId="4795E1BF" w14:textId="77777777"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14:paraId="5C0233C0" w14:textId="77777777"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14:paraId="5B884502" w14:textId="77777777"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14:paraId="15CC4C06" w14:textId="77777777"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14:paraId="598D440A" w14:textId="77777777" w:rsidR="00795C12" w:rsidRPr="00795C12" w:rsidRDefault="00795C12" w:rsidP="00CA4CD1">
      <w:pPr>
        <w:rPr>
          <w:b/>
        </w:rPr>
      </w:pPr>
    </w:p>
    <w:p w14:paraId="1B7826E0" w14:textId="77777777"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D10DC9" wp14:editId="430AC69D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20C9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14:paraId="7A8EAECF" w14:textId="77777777"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14:paraId="4ED53BB3" w14:textId="77777777"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14:paraId="65602FA5" w14:textId="77777777"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7252C6" wp14:editId="2FDE3253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C32E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14:paraId="3C1C8750" w14:textId="77777777"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14:paraId="2D7FEC78" w14:textId="77777777"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3D5D0F" wp14:editId="1F281085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7A5B" w14:textId="77777777"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14:paraId="4425C8D4" w14:textId="77777777"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14:paraId="789649B3" w14:textId="77777777"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14:paraId="38964C51" w14:textId="77777777"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14:paraId="78FA95AA" w14:textId="77777777"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proofErr w:type="gramStart"/>
      <w:r w:rsidRPr="0025651A">
        <w:t xml:space="preserve">и </w:t>
      </w:r>
      <w:r w:rsidRPr="0025651A">
        <w:rPr>
          <w:b/>
        </w:rPr>
        <w:t>С</w:t>
      </w:r>
      <w:proofErr w:type="gramEnd"/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14:paraId="404C9D95" w14:textId="77777777"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proofErr w:type="spellStart"/>
      <w:r w:rsidRPr="0025651A">
        <w:rPr>
          <w:i/>
          <w:spacing w:val="-2"/>
        </w:rPr>
        <w:t>демультиплексора</w:t>
      </w:r>
      <w:proofErr w:type="spellEnd"/>
      <w:r w:rsidRPr="0025651A">
        <w:rPr>
          <w:i/>
          <w:spacing w:val="-2"/>
        </w:rPr>
        <w:t xml:space="preserve">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14:paraId="56463CA9" w14:textId="77777777"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0E92C2" wp14:editId="4D211184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0FEF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proofErr w:type="spellStart"/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  <w:proofErr w:type="spellEnd"/>
    </w:p>
    <w:p w14:paraId="017A3D4A" w14:textId="77777777" w:rsidR="00826477" w:rsidRPr="0025651A" w:rsidRDefault="00826477" w:rsidP="00826477">
      <w:r w:rsidRPr="0025651A">
        <w:t xml:space="preserve">С целью автоматизации процесса моделирования к входу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14:paraId="498DDDDB" w14:textId="77777777" w:rsidR="003F00A0" w:rsidRDefault="00826477" w:rsidP="00826477">
      <w:r w:rsidRPr="00596B26">
        <w:t>Запустить</w:t>
      </w:r>
      <w:r w:rsidRPr="0025651A">
        <w:t xml:space="preserve"> программу моделирования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 xml:space="preserve">на вход </w:t>
      </w:r>
      <w:proofErr w:type="spellStart"/>
      <w:r w:rsidRPr="0025651A">
        <w:t>демультиплексора</w:t>
      </w:r>
      <w:proofErr w:type="spellEnd"/>
      <w:r w:rsidRPr="0025651A">
        <w:t xml:space="preserve">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14:paraId="6284E736" w14:textId="77777777"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A9C428" wp14:editId="73D6E5C8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6E0F4" w14:textId="77777777"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14:paraId="6010BE6A" w14:textId="77777777" w:rsidR="00826477" w:rsidRDefault="00826477" w:rsidP="00826477">
      <w:r w:rsidRPr="0025651A">
        <w:lastRenderedPageBreak/>
        <w:t xml:space="preserve">В исследуемой модели </w:t>
      </w:r>
      <w:proofErr w:type="spellStart"/>
      <w:r w:rsidRPr="0025651A">
        <w:t>демультиплексора</w:t>
      </w:r>
      <w:proofErr w:type="spellEnd"/>
      <w:r w:rsidRPr="0025651A">
        <w:t xml:space="preserve">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</w:t>
      </w:r>
      <w:proofErr w:type="spellStart"/>
      <w:r w:rsidRPr="0025651A">
        <w:t>демультиплексора</w:t>
      </w:r>
      <w:proofErr w:type="spellEnd"/>
      <w:r w:rsidRPr="0025651A">
        <w:t xml:space="preserve">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14:paraId="7D65D72C" w14:textId="77777777"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3A0CCA" wp14:editId="4C0960D9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BE0D" w14:textId="77777777"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</w:t>
      </w:r>
      <w:proofErr w:type="spellStart"/>
      <w:r w:rsidR="003F00A0">
        <w:rPr>
          <w:b w:val="0"/>
          <w:sz w:val="24"/>
          <w:szCs w:val="24"/>
        </w:rPr>
        <w:t>демультиплексора</w:t>
      </w:r>
      <w:proofErr w:type="spellEnd"/>
      <w:r w:rsidR="003F00A0">
        <w:rPr>
          <w:b w:val="0"/>
          <w:sz w:val="24"/>
          <w:szCs w:val="24"/>
        </w:rPr>
        <w:t xml:space="preserve"> </w:t>
      </w:r>
    </w:p>
    <w:p w14:paraId="6913D75B" w14:textId="77777777"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14:paraId="3939A7B5" w14:textId="77777777" w:rsidR="003F00A0" w:rsidRPr="0025651A" w:rsidRDefault="003F00A0" w:rsidP="00826477"/>
    <w:p w14:paraId="73E3A8F0" w14:textId="77777777" w:rsidR="00384AF1" w:rsidRPr="00FF46C7" w:rsidRDefault="00384AF1" w:rsidP="00384AF1">
      <w:pPr>
        <w:pStyle w:val="2"/>
        <w:spacing w:before="280" w:after="280"/>
      </w:pPr>
      <w:bookmarkStart w:id="15" w:name="_Toc454874016"/>
      <w:bookmarkStart w:id="16" w:name="_Toc454879125"/>
      <w:r w:rsidRPr="00FF46C7">
        <w:t>Содержание отчета</w:t>
      </w:r>
      <w:bookmarkEnd w:id="15"/>
      <w:bookmarkEnd w:id="16"/>
    </w:p>
    <w:p w14:paraId="7FD4E563" w14:textId="77777777"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14:paraId="2570FDE1" w14:textId="77777777"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14:paraId="7AC85E67" w14:textId="77777777"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 xml:space="preserve">ратора, </w:t>
      </w:r>
      <w:proofErr w:type="spellStart"/>
      <w:r w:rsidRPr="0025651A">
        <w:rPr>
          <w:sz w:val="28"/>
          <w:szCs w:val="28"/>
        </w:rPr>
        <w:t>демультиплексора</w:t>
      </w:r>
      <w:proofErr w:type="spellEnd"/>
      <w:r w:rsidRPr="0025651A">
        <w:rPr>
          <w:sz w:val="28"/>
          <w:szCs w:val="28"/>
        </w:rPr>
        <w:t xml:space="preserve">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14:paraId="73DA8210" w14:textId="77777777"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14:paraId="20BC8857" w14:textId="77777777"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14:paraId="7BC73410" w14:textId="77777777" w:rsidR="000A41F8" w:rsidRDefault="000A41F8" w:rsidP="000A41F8">
      <w:pPr>
        <w:ind w:firstLine="0"/>
      </w:pPr>
    </w:p>
    <w:p w14:paraId="24254E70" w14:textId="77777777"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14:paraId="463EE5A5" w14:textId="77777777"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7" w:name="_Toc454879126"/>
      <w:bookmarkStart w:id="18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7"/>
    </w:p>
    <w:p w14:paraId="75FCC54D" w14:textId="77777777" w:rsidR="003F31E4" w:rsidRPr="003F31E4" w:rsidRDefault="003F31E4" w:rsidP="003F31E4"/>
    <w:bookmarkEnd w:id="18"/>
    <w:p w14:paraId="7D2A1D6B" w14:textId="77777777" w:rsidR="003F31E4" w:rsidRDefault="003F31E4" w:rsidP="003F31E4">
      <w:pPr>
        <w:pStyle w:val="2"/>
      </w:pPr>
      <w:r>
        <w:t xml:space="preserve">Практические задания </w:t>
      </w:r>
    </w:p>
    <w:p w14:paraId="53B79B37" w14:textId="77777777" w:rsidR="003F31E4" w:rsidRDefault="003F31E4" w:rsidP="00041966">
      <w:pPr>
        <w:rPr>
          <w:b/>
        </w:rPr>
      </w:pPr>
    </w:p>
    <w:p w14:paraId="45CA64DF" w14:textId="77777777"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</w:t>
      </w:r>
      <w:proofErr w:type="spellStart"/>
      <w:r w:rsidR="00DD2A99">
        <w:t>Multisim</w:t>
      </w:r>
      <w:proofErr w:type="spellEnd"/>
      <w:r w:rsidR="00DD2A99">
        <w:t>,</w:t>
      </w:r>
      <w:r w:rsidR="0005201E" w:rsidRPr="00F64D77">
        <w:t xml:space="preserve"> собрать на рабочем поле среды</w:t>
      </w:r>
      <w:r w:rsidR="0005201E">
        <w:t xml:space="preserve"> </w:t>
      </w:r>
      <w:proofErr w:type="spellStart"/>
      <w:r w:rsidR="00FA7C1F">
        <w:t>Multisi</w:t>
      </w:r>
      <w:proofErr w:type="spellEnd"/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14:paraId="008C9B54" w14:textId="77777777"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D538E7" wp14:editId="74F4C81D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F909A" w14:textId="77777777"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14:paraId="14CB286F" w14:textId="77777777"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 w14:anchorId="6DADE456">
          <v:shape id="_x0000_i1041" type="#_x0000_t75" style="width:31.95pt;height:20.05pt" o:ole="">
            <v:imagedata r:id="rId75" o:title=""/>
          </v:shape>
          <o:OLEObject Type="Embed" ProgID="Equation.3" ShapeID="_x0000_i1041" DrawAspect="Content" ObjectID="_1774512679" r:id="rId76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14:paraId="50DAEA0D" w14:textId="77777777"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14:paraId="7951CDFF" w14:textId="77777777"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14:paraId="5258ACEB" w14:textId="77777777"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14:paraId="2EEE81D3" w14:textId="77777777"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14:paraId="0EF735F3" w14:textId="77777777"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14:paraId="3CDD6AE4" w14:textId="77777777"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14:paraId="155A8ED6" w14:textId="77777777"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14:paraId="64969B0A" w14:textId="77777777" w:rsidTr="00DD2A99">
        <w:tc>
          <w:tcPr>
            <w:tcW w:w="3382" w:type="pct"/>
            <w:gridSpan w:val="10"/>
            <w:shd w:val="clear" w:color="auto" w:fill="auto"/>
            <w:vAlign w:val="center"/>
          </w:tcPr>
          <w:p w14:paraId="4E2671B2" w14:textId="77777777"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14:paraId="33E49E38" w14:textId="77777777"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14:paraId="45268073" w14:textId="77777777" w:rsidTr="00DD2A99">
        <w:tc>
          <w:tcPr>
            <w:tcW w:w="498" w:type="pct"/>
            <w:shd w:val="clear" w:color="auto" w:fill="auto"/>
            <w:vAlign w:val="center"/>
          </w:tcPr>
          <w:p w14:paraId="00C6C087" w14:textId="77777777"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63D4B21D" w14:textId="77777777"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14:paraId="71C1EFC7" w14:textId="77777777"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14:paraId="3818AA84" w14:textId="77777777"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14:paraId="2552624C" w14:textId="77777777"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14:paraId="6491B701" w14:textId="77777777"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14:paraId="3717163A" w14:textId="77777777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14:paraId="711A8282" w14:textId="77777777"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431DB559">
                <v:shape id="_x0000_i1042" type="#_x0000_t75" style="width:26.3pt;height:16.9pt" o:ole="">
                  <v:imagedata r:id="rId77" o:title=""/>
                </v:shape>
                <o:OLEObject Type="Embed" ProgID="Equation.3" ShapeID="_x0000_i1042" DrawAspect="Content" ObjectID="_1774512680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0DA10D" w14:textId="77777777"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65C2E5C8">
                <v:shape id="_x0000_i1043" type="#_x0000_t75" style="width:24.4pt;height:15.65pt" o:ole="">
                  <v:imagedata r:id="rId79" o:title=""/>
                </v:shape>
                <o:OLEObject Type="Embed" ProgID="Equation.3" ShapeID="_x0000_i1043" DrawAspect="Content" ObjectID="_1774512681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14:paraId="22E831E3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14:paraId="40CE93DA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14:paraId="500AE97C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14:paraId="4DAC2B57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610774A8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14:paraId="761338E1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14:paraId="5A7A0680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14:paraId="16583298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14:paraId="5099BFBE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14:paraId="355DC3A6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14:paraId="69279929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14:paraId="2F2B9C47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14:paraId="4521C505" w14:textId="77777777" w:rsidTr="00DD2A99">
        <w:tc>
          <w:tcPr>
            <w:tcW w:w="498" w:type="pct"/>
            <w:shd w:val="clear" w:color="auto" w:fill="auto"/>
          </w:tcPr>
          <w:p w14:paraId="0BBC7F0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14:paraId="5961B56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14:paraId="1478774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14:paraId="6C83956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14:paraId="0F06C73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1215512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56D6827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7E588F8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268849D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5585EF0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0E30FB8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082D2A4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47BCACC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2C3D423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14:paraId="78AFECAE" w14:textId="77777777" w:rsidTr="00DD2A99">
        <w:tc>
          <w:tcPr>
            <w:tcW w:w="498" w:type="pct"/>
            <w:shd w:val="clear" w:color="auto" w:fill="auto"/>
          </w:tcPr>
          <w:p w14:paraId="3B901B8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227C9AD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14:paraId="214C84D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14:paraId="0F9207E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14:paraId="7046C95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66A6076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0A78137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3B8F12B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7ACE04E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4C9F90A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207E068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1DCC4B8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417AF4A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2509813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14:paraId="56613D27" w14:textId="77777777" w:rsidTr="00DD2A99">
        <w:tc>
          <w:tcPr>
            <w:tcW w:w="498" w:type="pct"/>
            <w:shd w:val="clear" w:color="auto" w:fill="auto"/>
          </w:tcPr>
          <w:p w14:paraId="1017C22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7A801E3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2014323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41D678B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5BE1C21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7EDF123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4ECAB47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14:paraId="517A86C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14:paraId="6490A38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14:paraId="1BDE773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14:paraId="408F640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14:paraId="57FD101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14:paraId="22605C3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14:paraId="65BE737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14:paraId="7E479A8F" w14:textId="77777777" w:rsidTr="00DD2A99">
        <w:tc>
          <w:tcPr>
            <w:tcW w:w="498" w:type="pct"/>
            <w:shd w:val="clear" w:color="auto" w:fill="auto"/>
          </w:tcPr>
          <w:p w14:paraId="6B73EA9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58FB927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463004D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3B36FC8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4783B9D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14:paraId="237E2AC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3A3CDA4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4B8FC86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660766F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4504F16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69AD218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14:paraId="31EC2B9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4C50D06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535851D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14:paraId="76A163D2" w14:textId="77777777" w:rsidTr="00DD2A99">
        <w:tc>
          <w:tcPr>
            <w:tcW w:w="498" w:type="pct"/>
            <w:shd w:val="clear" w:color="auto" w:fill="auto"/>
          </w:tcPr>
          <w:p w14:paraId="1C0165C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7CAA204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25A59C0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5D5FE78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4340F85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14:paraId="2E84B99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34D18DD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663BF1E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24BB577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4216A34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7982C61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28F63E6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09C45AA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4CD731E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14:paraId="09198D4E" w14:textId="77777777" w:rsidTr="00DD2A99">
        <w:tc>
          <w:tcPr>
            <w:tcW w:w="498" w:type="pct"/>
            <w:shd w:val="clear" w:color="auto" w:fill="auto"/>
          </w:tcPr>
          <w:p w14:paraId="287F5C6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3908076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0411A2B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339AF55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5AC37F7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18FE0F8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14:paraId="65A5E42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282EF55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2C874C3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5D83E7F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2866F6F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14:paraId="111CAAA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13CBDBD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0EBD23F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14:paraId="76B4C4F4" w14:textId="77777777" w:rsidTr="00DD2A99">
        <w:tc>
          <w:tcPr>
            <w:tcW w:w="498" w:type="pct"/>
            <w:shd w:val="clear" w:color="auto" w:fill="auto"/>
          </w:tcPr>
          <w:p w14:paraId="344EA34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47D9DE1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0C2ACEC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614BBD1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31A25E3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3D065B8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14:paraId="37F1E5D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560B51D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0B5015D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1A63172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667AF2A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14:paraId="15BCBEB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04ECA96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062C909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14:paraId="3B346FD8" w14:textId="77777777" w:rsidTr="00DD2A99">
        <w:tc>
          <w:tcPr>
            <w:tcW w:w="498" w:type="pct"/>
            <w:shd w:val="clear" w:color="auto" w:fill="auto"/>
          </w:tcPr>
          <w:p w14:paraId="0FF4B06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391FA79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14:paraId="0E6D661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15F1203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5E6EDFB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5E892640" w14:textId="77777777"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4E8D5CF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2035136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2F371B4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701F6FF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0116BDB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6078891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0B311ED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7679D6D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14:paraId="65B374AD" w14:textId="77777777" w:rsidR="00DD2A99" w:rsidRPr="00AE49B2" w:rsidRDefault="00DD2A99" w:rsidP="00826477">
      <w:pPr>
        <w:rPr>
          <w:i/>
          <w:sz w:val="24"/>
          <w:szCs w:val="24"/>
        </w:rPr>
      </w:pPr>
    </w:p>
    <w:p w14:paraId="30900E6E" w14:textId="77777777"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14:paraId="218655EC" w14:textId="77777777" w:rsidR="00AE49B2" w:rsidRPr="00AE49B2" w:rsidRDefault="00AE49B2" w:rsidP="00826477">
      <w:pPr>
        <w:rPr>
          <w:sz w:val="24"/>
          <w:szCs w:val="24"/>
        </w:rPr>
      </w:pPr>
    </w:p>
    <w:p w14:paraId="399B0EE9" w14:textId="77777777"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14:paraId="0C97C1C3" w14:textId="77777777"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14:paraId="34F10366" w14:textId="77777777"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 w14:anchorId="00F60A51">
          <v:shape id="_x0000_i1044" type="#_x0000_t75" style="width:30.05pt;height:18.15pt" o:ole="">
            <v:imagedata r:id="rId81" o:title=""/>
          </v:shape>
          <o:OLEObject Type="Embed" ProgID="Equation.3" ShapeID="_x0000_i1044" DrawAspect="Content" ObjectID="_1774512682" r:id="rId82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 w14:anchorId="79F68509">
          <v:shape id="_x0000_i1045" type="#_x0000_t75" style="width:30.05pt;height:18.15pt" o:ole="">
            <v:imagedata r:id="rId83" o:title=""/>
          </v:shape>
          <o:OLEObject Type="Embed" ProgID="Equation.3" ShapeID="_x0000_i1045" DrawAspect="Content" ObjectID="_1774512683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14:paraId="1D1C2451" w14:textId="77777777"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15AB2A5" wp14:editId="0F841313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09BC0" w14:textId="77777777" w:rsidR="008E6E3A" w:rsidRPr="00B2289F" w:rsidRDefault="008E6E3A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14:paraId="7CB3D15D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973DAF8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A40B14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0C49AD79" w14:textId="77777777" w:rsidR="008E6E3A" w:rsidRPr="006A6BF9" w:rsidRDefault="008E6E3A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AB2A5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14:paraId="2E909BC0" w14:textId="77777777" w:rsidR="008E6E3A" w:rsidRPr="00B2289F" w:rsidRDefault="008E6E3A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14:paraId="7CB3D15D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1973DAF8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CA40B14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0C49AD79" w14:textId="77777777" w:rsidR="008E6E3A" w:rsidRPr="006A6BF9" w:rsidRDefault="008E6E3A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8DC7D0B" wp14:editId="1DB5FCBB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9AD591D" wp14:editId="3A409CCE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BCC5A8F" wp14:editId="49BB03FA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ECD4A" w14:textId="77777777" w:rsidR="008E6E3A" w:rsidRPr="00B2289F" w:rsidRDefault="008E6E3A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14:paraId="521648C1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F1F449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356059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6BE0947" w14:textId="77777777" w:rsidR="008E6E3A" w:rsidRPr="006A6BF9" w:rsidRDefault="008E6E3A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C5A8F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14:paraId="28FECD4A" w14:textId="77777777" w:rsidR="008E6E3A" w:rsidRPr="00B2289F" w:rsidRDefault="008E6E3A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14:paraId="521648C1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3BF1F449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C356059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6BE0947" w14:textId="77777777" w:rsidR="008E6E3A" w:rsidRPr="006A6BF9" w:rsidRDefault="008E6E3A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6947A78" wp14:editId="292B0F9B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402881E" wp14:editId="202CECCC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5AD7A" w14:textId="77777777" w:rsidR="008E6E3A" w:rsidRPr="00B2289F" w:rsidRDefault="008E6E3A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14:paraId="195D19CF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B3D0AD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4593259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CED4E55" w14:textId="77777777" w:rsidR="008E6E3A" w:rsidRPr="006A6BF9" w:rsidRDefault="008E6E3A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2881E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14:paraId="6E85AD7A" w14:textId="77777777" w:rsidR="008E6E3A" w:rsidRPr="00B2289F" w:rsidRDefault="008E6E3A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14:paraId="195D19CF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23B3D0AD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4593259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2CED4E55" w14:textId="77777777" w:rsidR="008E6E3A" w:rsidRPr="006A6BF9" w:rsidRDefault="008E6E3A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685185C" wp14:editId="6B0481D9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6F64890" wp14:editId="514A70F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217AB2" w14:textId="77777777" w:rsidR="008E6E3A" w:rsidRPr="00B2289F" w:rsidRDefault="008E6E3A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14:paraId="7E6CDE6B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9DB478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A213457" w14:textId="77777777" w:rsidR="008E6E3A" w:rsidRDefault="008E6E3A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6E1B1CB" w14:textId="77777777" w:rsidR="008E6E3A" w:rsidRPr="006A6BF9" w:rsidRDefault="008E6E3A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64890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14:paraId="6B217AB2" w14:textId="77777777" w:rsidR="008E6E3A" w:rsidRPr="00B2289F" w:rsidRDefault="008E6E3A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14:paraId="7E6CDE6B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319DB478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A213457" w14:textId="77777777" w:rsidR="008E6E3A" w:rsidRDefault="008E6E3A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6E1B1CB" w14:textId="77777777" w:rsidR="008E6E3A" w:rsidRPr="006A6BF9" w:rsidRDefault="008E6E3A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FDD67FD" wp14:editId="5BEB12BA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43A3DCA" wp14:editId="29614E84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9C4FB" w14:textId="77777777" w:rsidR="008E6E3A" w:rsidRDefault="008E6E3A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 w14:anchorId="52BDDCBB">
                                <v:shape id="_x0000_i1047" type="#_x0000_t75" style="width:23.8pt;height:11.9pt" o:ole="">
                                  <v:imagedata r:id="rId85" o:title=""/>
                                </v:shape>
                                <o:OLEObject Type="Embed" ProgID="Equation.3" ShapeID="_x0000_i1047" DrawAspect="Content" ObjectID="_1774512691" r:id="rId86"/>
                              </w:object>
                            </w:r>
                          </w:p>
                          <w:p w14:paraId="4E36A63A" w14:textId="77777777" w:rsidR="008E6E3A" w:rsidRDefault="008E6E3A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93DF21" w14:textId="77777777" w:rsidR="008E6E3A" w:rsidRDefault="008E6E3A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0E3C995" w14:textId="77777777" w:rsidR="008E6E3A" w:rsidRDefault="008E6E3A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7DB935BD" w14:textId="77777777" w:rsidR="008E6E3A" w:rsidRPr="006A6BF9" w:rsidRDefault="008E6E3A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A3DCA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14:paraId="27E9C4FB" w14:textId="77777777" w:rsidR="008E6E3A" w:rsidRDefault="008E6E3A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 w14:anchorId="52BDDCBB">
                          <v:shape id="_x0000_i1047" type="#_x0000_t75" style="width:23.8pt;height:11.9pt" o:ole="">
                            <v:imagedata r:id="rId85" o:title=""/>
                          </v:shape>
                          <o:OLEObject Type="Embed" ProgID="Equation.3" ShapeID="_x0000_i1047" DrawAspect="Content" ObjectID="_1774512691" r:id="rId87"/>
                        </w:object>
                      </w:r>
                    </w:p>
                    <w:p w14:paraId="4E36A63A" w14:textId="77777777" w:rsidR="008E6E3A" w:rsidRDefault="008E6E3A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2193DF21" w14:textId="77777777" w:rsidR="008E6E3A" w:rsidRDefault="008E6E3A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0E3C995" w14:textId="77777777" w:rsidR="008E6E3A" w:rsidRDefault="008E6E3A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7DB935BD" w14:textId="77777777" w:rsidR="008E6E3A" w:rsidRPr="006A6BF9" w:rsidRDefault="008E6E3A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50DF985" wp14:editId="542A1571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3F7A0" w14:textId="77777777" w:rsidR="008E6E3A" w:rsidRDefault="008E6E3A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Шаги</w:t>
                            </w:r>
                          </w:p>
                          <w:p w14:paraId="170F71D2" w14:textId="77777777" w:rsidR="008E6E3A" w:rsidRDefault="008E6E3A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68E3DB6" w14:textId="77777777" w:rsidR="008E6E3A" w:rsidRDefault="008E6E3A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9E24057" w14:textId="77777777" w:rsidR="008E6E3A" w:rsidRDefault="008E6E3A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57CB1F8C" w14:textId="77777777" w:rsidR="008E6E3A" w:rsidRPr="006A6BF9" w:rsidRDefault="008E6E3A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DF985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14:paraId="1613F7A0" w14:textId="77777777" w:rsidR="008E6E3A" w:rsidRDefault="008E6E3A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Шаги</w:t>
                      </w:r>
                    </w:p>
                    <w:p w14:paraId="170F71D2" w14:textId="77777777" w:rsidR="008E6E3A" w:rsidRDefault="008E6E3A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68E3DB6" w14:textId="77777777" w:rsidR="008E6E3A" w:rsidRDefault="008E6E3A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59E24057" w14:textId="77777777" w:rsidR="008E6E3A" w:rsidRDefault="008E6E3A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57CB1F8C" w14:textId="77777777" w:rsidR="008E6E3A" w:rsidRPr="006A6BF9" w:rsidRDefault="008E6E3A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D857DBE" wp14:editId="3535DF3B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EC1A1FD" wp14:editId="157052A9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111FD8AA" wp14:editId="0DC7BF3D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FD1C" w14:textId="77777777"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14:paraId="235FF22A" w14:textId="77777777"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14:paraId="32DA0AAD" w14:textId="77777777"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 w14:anchorId="43003398">
          <v:shape id="_x0000_i1048" type="#_x0000_t75" style="width:30.05pt;height:18.15pt" o:ole="">
            <v:imagedata r:id="rId81" o:title=""/>
          </v:shape>
          <o:OLEObject Type="Embed" ProgID="Equation.3" ShapeID="_x0000_i1048" DrawAspect="Content" ObjectID="_1774512684" r:id="rId89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 w14:anchorId="79C81D0A">
          <v:shape id="_x0000_i1049" type="#_x0000_t75" style="width:30.05pt;height:18.15pt" o:ole="">
            <v:imagedata r:id="rId81" o:title=""/>
          </v:shape>
          <o:OLEObject Type="Embed" ProgID="Equation.3" ShapeID="_x0000_i1049" DrawAspect="Content" ObjectID="_1774512685" r:id="rId90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14:paraId="71D86B62" w14:textId="77777777"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14:paraId="169C74F5" w14:textId="77777777"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D0F0C23" wp14:editId="155145CD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9347" w14:textId="77777777"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14:paraId="2101CE15" w14:textId="77777777"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 w14:anchorId="69EF8DF4">
          <v:shape id="_x0000_i1050" type="#_x0000_t75" style="width:30.05pt;height:18.15pt" o:ole="">
            <v:imagedata r:id="rId81" o:title=""/>
          </v:shape>
          <o:OLEObject Type="Embed" ProgID="Equation.3" ShapeID="_x0000_i1050" DrawAspect="Content" ObjectID="_1774512686" r:id="rId92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14:paraId="5D4BB373" w14:textId="77777777"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14:paraId="3C3028FB" w14:textId="77777777"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</w:t>
      </w:r>
      <w:proofErr w:type="spellStart"/>
      <w:r w:rsidR="00850027" w:rsidRPr="00F64D77">
        <w:t>Multisim</w:t>
      </w:r>
      <w:proofErr w:type="spellEnd"/>
      <w:r w:rsidR="00850027" w:rsidRPr="00F64D77">
        <w:t xml:space="preserve"> и собрать на рабочем поле среды </w:t>
      </w:r>
      <w:proofErr w:type="spellStart"/>
      <w:r w:rsidR="00850027">
        <w:t>Multisi</w:t>
      </w:r>
      <w:proofErr w:type="spellEnd"/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14:paraId="1EA0F5BC" w14:textId="77777777"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25CA98" wp14:editId="12D9F3DA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EAE4" w14:textId="77777777"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14:paraId="37E2EC25" w14:textId="77777777"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14:paraId="178A0D94" w14:textId="77777777" w:rsidR="00826477" w:rsidRDefault="00826477" w:rsidP="00826477">
      <w:pPr>
        <w:rPr>
          <w:spacing w:val="-4"/>
        </w:rPr>
      </w:pPr>
    </w:p>
    <w:p w14:paraId="26379AD8" w14:textId="77777777" w:rsidR="00826477" w:rsidRDefault="00826477" w:rsidP="00826477">
      <w:pPr>
        <w:rPr>
          <w:spacing w:val="-4"/>
        </w:rPr>
      </w:pPr>
    </w:p>
    <w:p w14:paraId="3E3C0D29" w14:textId="77777777" w:rsidR="00826477" w:rsidRDefault="00826477" w:rsidP="00826477">
      <w:pPr>
        <w:rPr>
          <w:spacing w:val="-4"/>
        </w:rPr>
      </w:pPr>
    </w:p>
    <w:p w14:paraId="20D1BCAE" w14:textId="77777777"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 wp14:anchorId="4E6CA260" wp14:editId="389E0ED9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306F" w14:textId="77777777"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14:paraId="1E8EE845" w14:textId="77777777"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14:paraId="6B715FA7" w14:textId="77777777"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22AC69BC" wp14:editId="4B610F0A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7988" w14:textId="77777777"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14:paraId="0A965DF5" w14:textId="77777777"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14:paraId="459F23BF" w14:textId="77777777"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14:paraId="052B2285" w14:textId="77777777" w:rsidR="00EE6632" w:rsidRPr="00FF46C7" w:rsidRDefault="00EE6632" w:rsidP="00EE6632">
      <w:pPr>
        <w:pStyle w:val="2"/>
        <w:spacing w:before="280" w:after="280"/>
      </w:pPr>
      <w:bookmarkStart w:id="19" w:name="_Toc454874021"/>
      <w:bookmarkStart w:id="20" w:name="_Toc454879130"/>
      <w:r w:rsidRPr="00FF46C7">
        <w:t>Содержание отчета</w:t>
      </w:r>
      <w:bookmarkEnd w:id="19"/>
      <w:bookmarkEnd w:id="20"/>
    </w:p>
    <w:p w14:paraId="62D7EA68" w14:textId="77777777"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14:paraId="10488A6D" w14:textId="77777777"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14:paraId="49F327A0" w14:textId="77777777"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14:paraId="10440F87" w14:textId="77777777"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14:paraId="1E145ED3" w14:textId="77777777" w:rsidR="000D6747" w:rsidRDefault="00826477" w:rsidP="000D6747">
      <w:r w:rsidRPr="00FF74E4">
        <w:t>5. Выводы по работе.</w:t>
      </w:r>
      <w:bookmarkStart w:id="21" w:name="_Toc454879131"/>
    </w:p>
    <w:p w14:paraId="0E8681A6" w14:textId="77777777" w:rsidR="000D6747" w:rsidRPr="000D6747" w:rsidRDefault="000D6747" w:rsidP="000D6747"/>
    <w:p w14:paraId="59286B3C" w14:textId="77777777"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1"/>
    </w:p>
    <w:p w14:paraId="7EA6C3E5" w14:textId="77777777" w:rsidR="000D6747" w:rsidRPr="00FF74E4" w:rsidRDefault="000D6747" w:rsidP="00EE6632"/>
    <w:p w14:paraId="5EB625FF" w14:textId="77777777" w:rsidR="000D6747" w:rsidRDefault="000D6747" w:rsidP="000D6747">
      <w:pPr>
        <w:pStyle w:val="2"/>
      </w:pPr>
      <w:r>
        <w:t xml:space="preserve">Практические задания </w:t>
      </w:r>
    </w:p>
    <w:p w14:paraId="0CDC8094" w14:textId="77777777" w:rsidR="000D6747" w:rsidRPr="000D6747" w:rsidRDefault="000D6747" w:rsidP="000D6747"/>
    <w:p w14:paraId="023D788C" w14:textId="77777777"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</w:t>
      </w:r>
      <w:proofErr w:type="spellStart"/>
      <w:r w:rsidR="002F6628">
        <w:t>Multisim</w:t>
      </w:r>
      <w:proofErr w:type="spellEnd"/>
      <w:r w:rsidR="002F6628">
        <w:t xml:space="preserve">, </w:t>
      </w:r>
      <w:r w:rsidR="0005201E" w:rsidRPr="00F64D77">
        <w:t>собрать на рабочем поле среды</w:t>
      </w:r>
      <w:r w:rsidR="0005201E">
        <w:t xml:space="preserve"> </w:t>
      </w:r>
      <w:proofErr w:type="spellStart"/>
      <w:r w:rsidR="0005201E">
        <w:t>Multisi</w:t>
      </w:r>
      <w:proofErr w:type="spellEnd"/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14:paraId="0B4650FA" w14:textId="77777777" w:rsidR="00826477" w:rsidRDefault="00826477" w:rsidP="00B320AD">
      <w:r>
        <w:t>В библиотеке программной среды М</w:t>
      </w:r>
      <w:proofErr w:type="spellStart"/>
      <w:r w:rsidR="0005201E">
        <w:rPr>
          <w:lang w:val="en-US"/>
        </w:rPr>
        <w:t>ultisim</w:t>
      </w:r>
      <w:proofErr w:type="spellEnd"/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14:paraId="239D508E" w14:textId="77777777"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 w14:anchorId="658ABFE2">
          <v:shape id="_x0000_i1051" type="#_x0000_t75" style="width:30.05pt;height:18.15pt" o:ole="">
            <v:imagedata r:id="rId96" o:title=""/>
          </v:shape>
          <o:OLEObject Type="Embed" ProgID="Equation.3" ShapeID="_x0000_i1051" DrawAspect="Content" ObjectID="_1774512687" r:id="rId97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14:paraId="652817DD" w14:textId="77777777"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F0255C" wp14:editId="15D5EF4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6465" w14:textId="77777777"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14:paraId="7EA05672" w14:textId="77777777"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 w14:anchorId="4B481FE6">
          <v:shape id="_x0000_i1052" type="#_x0000_t75" style="width:30.05pt;height:18.15pt" o:ole="">
            <v:imagedata r:id="rId99" o:title=""/>
          </v:shape>
          <o:OLEObject Type="Embed" ProgID="Equation.3" ShapeID="_x0000_i1052" DrawAspect="Content" ObjectID="_1774512688" r:id="rId100"/>
        </w:object>
      </w:r>
      <w:r>
        <w:t xml:space="preserve"> всех разрядов сч</w:t>
      </w:r>
      <w:r w:rsidR="00E51320">
        <w:t>е</w:t>
      </w:r>
      <w:r>
        <w:t>тчика.</w:t>
      </w:r>
    </w:p>
    <w:p w14:paraId="682158DC" w14:textId="77777777"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14:paraId="625ADD17" w14:textId="77777777"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14:paraId="52E0AE25" w14:textId="77777777"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14:paraId="1085A5C6" w14:textId="77777777"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14:paraId="723558B8" w14:textId="77777777"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8FC967E" wp14:editId="7D2634BD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DC2361D" wp14:editId="5EA2CF53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6F8865C" wp14:editId="27473DC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F0912" w14:textId="77777777" w:rsidR="008E6E3A" w:rsidRPr="002F6628" w:rsidRDefault="008E6E3A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14:paraId="244BB249" w14:textId="77777777" w:rsidR="008E6E3A" w:rsidRDefault="008E6E3A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7035D96" w14:textId="77777777" w:rsidR="008E6E3A" w:rsidRDefault="008E6E3A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729FD6A" w14:textId="77777777" w:rsidR="008E6E3A" w:rsidRDefault="008E6E3A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10EB8EA6" w14:textId="77777777" w:rsidR="008E6E3A" w:rsidRPr="006A6BF9" w:rsidRDefault="008E6E3A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8865C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14:paraId="033F0912" w14:textId="77777777" w:rsidR="008E6E3A" w:rsidRPr="002F6628" w:rsidRDefault="008E6E3A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Каналы</w:t>
                      </w:r>
                    </w:p>
                    <w:p w14:paraId="244BB249" w14:textId="77777777" w:rsidR="008E6E3A" w:rsidRDefault="008E6E3A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7035D96" w14:textId="77777777" w:rsidR="008E6E3A" w:rsidRDefault="008E6E3A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2729FD6A" w14:textId="77777777" w:rsidR="008E6E3A" w:rsidRDefault="008E6E3A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10EB8EA6" w14:textId="77777777" w:rsidR="008E6E3A" w:rsidRPr="006A6BF9" w:rsidRDefault="008E6E3A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7319EAA2" wp14:editId="444B45E8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9891A" w14:textId="77777777"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14:paraId="342D6078" w14:textId="77777777"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14:paraId="4BDAB402" w14:textId="77777777"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14:paraId="20389775" w14:textId="77777777"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C5B544" wp14:editId="39C7BF54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181B" w14:textId="77777777"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14:paraId="2F048AEB" w14:textId="77777777"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 w14:anchorId="3F03DA40">
          <v:shape id="_x0000_i1053" type="#_x0000_t75" style="width:23.8pt;height:18.15pt" o:ole="">
            <v:imagedata r:id="rId103" o:title=""/>
          </v:shape>
          <o:OLEObject Type="Embed" ProgID="Equation.3" ShapeID="_x0000_i1053" DrawAspect="Content" ObjectID="_1774512689" r:id="rId104"/>
        </w:object>
      </w:r>
      <w:r>
        <w:t xml:space="preserve">или </w:t>
      </w:r>
      <w:r>
        <w:rPr>
          <w:position w:val="-6"/>
          <w:lang w:val="en-US"/>
        </w:rPr>
        <w:object w:dxaOrig="740" w:dyaOrig="360" w14:anchorId="11D88FD6">
          <v:shape id="_x0000_i1054" type="#_x0000_t75" style="width:36.3pt;height:18.15pt" o:ole="">
            <v:imagedata r:id="rId105" o:title=""/>
          </v:shape>
          <o:OLEObject Type="Embed" ProgID="Equation.3" ShapeID="_x0000_i1054" DrawAspect="Content" ObjectID="_1774512690" r:id="rId106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14:paraId="5C521B4E" w14:textId="77777777"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14:paraId="54EE798B" w14:textId="77777777"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14:paraId="5BB9AD26" w14:textId="77777777"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14:paraId="7D347AF8" w14:textId="77777777"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3C12BC44" wp14:editId="35CD4708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7913" w14:textId="77777777"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14:paraId="0057A6D9" w14:textId="77777777"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F2ADEF1" wp14:editId="4AB77FA5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8773F" w14:textId="77777777"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14:paraId="02F3905F" w14:textId="77777777" w:rsidR="002F6628" w:rsidRDefault="002F6628" w:rsidP="002F6628">
      <w:pPr>
        <w:ind w:firstLine="0"/>
      </w:pPr>
    </w:p>
    <w:p w14:paraId="54F63E43" w14:textId="77777777"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14:paraId="05BF8190" w14:textId="77777777"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14:paraId="1EDA270A" w14:textId="77777777"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14:paraId="3218672D" w14:textId="77777777"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14:paraId="6D3AFA31" w14:textId="77777777"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14:paraId="0A9D29A2" w14:textId="77777777" w:rsidR="006923BA" w:rsidRDefault="006923BA" w:rsidP="006923BA"/>
    <w:p w14:paraId="4A52DAD5" w14:textId="77777777"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CA8AA57" wp14:editId="6D9BBDCB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BBFE2" w14:textId="77777777" w:rsidR="008E6E3A" w:rsidRPr="006D42CF" w:rsidRDefault="008E6E3A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8AA57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14:paraId="2CFBBFE2" w14:textId="77777777" w:rsidR="008E6E3A" w:rsidRPr="006D42CF" w:rsidRDefault="008E6E3A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0ACD0E0F" wp14:editId="77A10BEB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F2F2" w14:textId="77777777"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14:paraId="4AF21863" w14:textId="77777777"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14:paraId="449E6C13" w14:textId="77777777" w:rsidR="006D42CF" w:rsidRPr="00FF46C7" w:rsidRDefault="006D42CF" w:rsidP="006D42CF">
      <w:pPr>
        <w:pStyle w:val="2"/>
        <w:spacing w:before="280" w:after="280"/>
      </w:pPr>
      <w:bookmarkStart w:id="22" w:name="_Toc454874029"/>
      <w:bookmarkStart w:id="23" w:name="_Toc454879138"/>
      <w:r w:rsidRPr="00FF46C7">
        <w:t>Содержание отчета</w:t>
      </w:r>
      <w:bookmarkEnd w:id="22"/>
      <w:bookmarkEnd w:id="23"/>
    </w:p>
    <w:p w14:paraId="0CA4F424" w14:textId="77777777"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14:paraId="2F36B763" w14:textId="77777777"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14:paraId="61260E2E" w14:textId="77777777"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14:paraId="0BFAE3EA" w14:textId="77777777"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14:paraId="33063C62" w14:textId="77777777"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533898" wp14:editId="2BAF13BC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2B6C55" w14:textId="77777777" w:rsidR="00B33576" w:rsidRDefault="00B33576" w:rsidP="000A41F8">
      <w:r>
        <w:separator/>
      </w:r>
    </w:p>
  </w:endnote>
  <w:endnote w:type="continuationSeparator" w:id="0">
    <w:p w14:paraId="7E77E670" w14:textId="77777777" w:rsidR="00B33576" w:rsidRDefault="00B33576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9325872"/>
      <w:docPartObj>
        <w:docPartGallery w:val="Page Numbers (Bottom of Page)"/>
        <w:docPartUnique/>
      </w:docPartObj>
    </w:sdtPr>
    <w:sdtContent>
      <w:p w14:paraId="1A183252" w14:textId="77777777" w:rsidR="008E6E3A" w:rsidRDefault="008E6E3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316</w:t>
        </w:r>
        <w:r>
          <w:fldChar w:fldCharType="end"/>
        </w:r>
      </w:p>
    </w:sdtContent>
  </w:sdt>
  <w:p w14:paraId="2D4F2CF6" w14:textId="77777777" w:rsidR="008E6E3A" w:rsidRDefault="008E6E3A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213FAA" w14:textId="77777777" w:rsidR="00B33576" w:rsidRDefault="00B33576" w:rsidP="000A41F8">
      <w:r>
        <w:separator/>
      </w:r>
    </w:p>
  </w:footnote>
  <w:footnote w:type="continuationSeparator" w:id="0">
    <w:p w14:paraId="7B1CF582" w14:textId="77777777" w:rsidR="00B33576" w:rsidRDefault="00B33576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E6E3A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441A6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3576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95A85F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oleObject" Target="embeddings/oleObject19.bin"/><Relationship Id="rId89" Type="http://schemas.openxmlformats.org/officeDocument/2006/relationships/oleObject" Target="embeddings/oleObject22.bin"/><Relationship Id="rId16" Type="http://schemas.openxmlformats.org/officeDocument/2006/relationships/image" Target="media/image9.png"/><Relationship Id="rId107" Type="http://schemas.openxmlformats.org/officeDocument/2006/relationships/image" Target="media/image71.png"/><Relationship Id="rId11" Type="http://schemas.openxmlformats.org/officeDocument/2006/relationships/image" Target="media/image4.png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74" Type="http://schemas.openxmlformats.org/officeDocument/2006/relationships/image" Target="media/image52.png"/><Relationship Id="rId79" Type="http://schemas.openxmlformats.org/officeDocument/2006/relationships/image" Target="media/image55.wmf"/><Relationship Id="rId102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23.bin"/><Relationship Id="rId95" Type="http://schemas.openxmlformats.org/officeDocument/2006/relationships/image" Target="media/image63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64" Type="http://schemas.openxmlformats.org/officeDocument/2006/relationships/image" Target="media/image43.wmf"/><Relationship Id="rId69" Type="http://schemas.openxmlformats.org/officeDocument/2006/relationships/image" Target="media/image47.png"/><Relationship Id="rId80" Type="http://schemas.openxmlformats.org/officeDocument/2006/relationships/oleObject" Target="embeddings/oleObject17.bin"/><Relationship Id="rId85" Type="http://schemas.openxmlformats.org/officeDocument/2006/relationships/image" Target="media/image58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59" Type="http://schemas.openxmlformats.org/officeDocument/2006/relationships/image" Target="media/image39.png"/><Relationship Id="rId103" Type="http://schemas.openxmlformats.org/officeDocument/2006/relationships/image" Target="media/image69.wmf"/><Relationship Id="rId108" Type="http://schemas.openxmlformats.org/officeDocument/2006/relationships/image" Target="media/image72.png"/><Relationship Id="rId54" Type="http://schemas.openxmlformats.org/officeDocument/2006/relationships/image" Target="media/image36.wmf"/><Relationship Id="rId70" Type="http://schemas.openxmlformats.org/officeDocument/2006/relationships/image" Target="media/image48.png"/><Relationship Id="rId75" Type="http://schemas.openxmlformats.org/officeDocument/2006/relationships/image" Target="media/image53.wmf"/><Relationship Id="rId91" Type="http://schemas.openxmlformats.org/officeDocument/2006/relationships/image" Target="media/image60.png"/><Relationship Id="rId96" Type="http://schemas.openxmlformats.org/officeDocument/2006/relationships/image" Target="media/image6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oleObject" Target="embeddings/oleObject28.bin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73" Type="http://schemas.openxmlformats.org/officeDocument/2006/relationships/image" Target="media/image51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6.wmf"/><Relationship Id="rId86" Type="http://schemas.openxmlformats.org/officeDocument/2006/relationships/oleObject" Target="embeddings/oleObject20.bin"/><Relationship Id="rId94" Type="http://schemas.openxmlformats.org/officeDocument/2006/relationships/image" Target="media/image62.png"/><Relationship Id="rId99" Type="http://schemas.openxmlformats.org/officeDocument/2006/relationships/image" Target="media/image66.wmf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image" Target="media/image73.png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15.bin"/><Relationship Id="rId97" Type="http://schemas.openxmlformats.org/officeDocument/2006/relationships/oleObject" Target="embeddings/oleObject25.bin"/><Relationship Id="rId104" Type="http://schemas.openxmlformats.org/officeDocument/2006/relationships/oleObject" Target="embeddings/oleObject27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oleObject" Target="embeddings/oleObject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7.wmf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66" Type="http://schemas.openxmlformats.org/officeDocument/2006/relationships/image" Target="media/image44.png"/><Relationship Id="rId87" Type="http://schemas.openxmlformats.org/officeDocument/2006/relationships/oleObject" Target="embeddings/oleObject21.bin"/><Relationship Id="rId110" Type="http://schemas.openxmlformats.org/officeDocument/2006/relationships/fontTable" Target="fontTable.xml"/><Relationship Id="rId61" Type="http://schemas.openxmlformats.org/officeDocument/2006/relationships/image" Target="media/image41.wmf"/><Relationship Id="rId82" Type="http://schemas.openxmlformats.org/officeDocument/2006/relationships/oleObject" Target="embeddings/oleObject18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56" Type="http://schemas.openxmlformats.org/officeDocument/2006/relationships/image" Target="media/image37.png"/><Relationship Id="rId77" Type="http://schemas.openxmlformats.org/officeDocument/2006/relationships/image" Target="media/image54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70.wmf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tyles" Target="styles.xml"/><Relationship Id="rId25" Type="http://schemas.openxmlformats.org/officeDocument/2006/relationships/image" Target="media/image18.wmf"/><Relationship Id="rId46" Type="http://schemas.openxmlformats.org/officeDocument/2006/relationships/image" Target="media/image31.wmf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62" Type="http://schemas.openxmlformats.org/officeDocument/2006/relationships/oleObject" Target="embeddings/oleObject13.bin"/><Relationship Id="rId83" Type="http://schemas.openxmlformats.org/officeDocument/2006/relationships/image" Target="media/image57.wmf"/><Relationship Id="rId88" Type="http://schemas.openxmlformats.org/officeDocument/2006/relationships/image" Target="media/image59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EE17B-5BBB-470F-B431-CC2E33012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</Pages>
  <Words>7242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Арсений Рауба</cp:lastModifiedBy>
  <cp:revision>4</cp:revision>
  <cp:lastPrinted>2020-02-29T11:28:00Z</cp:lastPrinted>
  <dcterms:created xsi:type="dcterms:W3CDTF">2020-02-29T11:29:00Z</dcterms:created>
  <dcterms:modified xsi:type="dcterms:W3CDTF">2024-04-13T08:24:00Z</dcterms:modified>
</cp:coreProperties>
</file>